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F2EFD" w:rsidRDefault="00B36E44">
      <w:pPr>
        <w:suppressAutoHyphens w:val="0"/>
        <w:spacing w:after="0" w:line="240" w:lineRule="auto"/>
        <w:jc w:val="center"/>
        <w:rPr>
          <w:rFonts w:asciiTheme="majorHAnsi" w:eastAsiaTheme="majorEastAsia" w:hAnsiTheme="majorHAnsi" w:cstheme="majorBidi"/>
          <w:color w:val="F8DADE" w:themeColor="accent3" w:themeTint="3F"/>
          <w:sz w:val="72"/>
          <w:szCs w:val="72"/>
        </w:rPr>
      </w:pPr>
      <w:r>
        <w:rPr>
          <w:rFonts w:asciiTheme="majorHAnsi" w:eastAsiaTheme="majorEastAsia" w:hAnsiTheme="majorHAnsi" w:cstheme="majorBidi"/>
          <w:noProof/>
          <w:color w:val="F8DADE" w:themeColor="accent3" w:themeTint="3F"/>
          <w:sz w:val="72"/>
          <w:szCs w:val="72"/>
          <w:lang w:val="en-US" w:eastAsia="en-US"/>
        </w:rPr>
        <w:drawing>
          <wp:inline distT="0" distB="0" distL="0" distR="0">
            <wp:extent cx="2105025" cy="615950"/>
            <wp:effectExtent l="0" t="0" r="9525" b="0"/>
            <wp:docPr id="15" name="Picture 5" descr="C:\Users\LJMCA\Desktop\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LJMCA\Desktop\logo.png"/>
                    <pic:cNvPicPr>
                      <a:picLocks noChangeAspect="1" noChangeArrowheads="1"/>
                    </pic:cNvPicPr>
                  </pic:nvPicPr>
                  <pic:blipFill>
                    <a:blip r:embed="rId8" cstate="print"/>
                    <a:stretch>
                      <a:fillRect/>
                    </a:stretch>
                  </pic:blipFill>
                  <pic:spPr bwMode="auto">
                    <a:xfrm>
                      <a:off x="0" y="0"/>
                      <a:ext cx="2142783" cy="626998"/>
                    </a:xfrm>
                    <a:prstGeom prst="rect">
                      <a:avLst/>
                    </a:prstGeom>
                    <a:noFill/>
                    <a:ln w="9525">
                      <a:noFill/>
                      <a:miter lim="800000"/>
                      <a:headEnd/>
                      <a:tailEnd/>
                    </a:ln>
                  </pic:spPr>
                </pic:pic>
              </a:graphicData>
            </a:graphic>
          </wp:inline>
        </w:drawing>
      </w:r>
    </w:p>
    <w:p w:rsidR="004F2EFD" w:rsidRDefault="00F649CD">
      <w:pPr>
        <w:spacing w:after="0" w:line="240" w:lineRule="auto"/>
        <w:jc w:val="center"/>
        <w:rPr>
          <w:rFonts w:ascii="Times New Roman" w:hAnsi="Times New Roman" w:cs="Times New Roman"/>
          <w:b/>
          <w:noProof/>
          <w:color w:val="785600" w:themeColor="accent1" w:themeShade="80"/>
          <w:sz w:val="36"/>
          <w:szCs w:val="36"/>
        </w:rPr>
      </w:pPr>
      <w:r>
        <w:rPr>
          <w:rFonts w:ascii="Times New Roman" w:hAnsi="Times New Roman" w:cs="Times New Roman"/>
          <w:b/>
          <w:noProof/>
          <w:color w:val="785600" w:themeColor="accent1" w:themeShade="80"/>
          <w:sz w:val="36"/>
          <w:szCs w:val="36"/>
        </w:rPr>
        <w:t>Institute</w:t>
      </w:r>
      <w:r w:rsidR="00B36E44">
        <w:rPr>
          <w:rFonts w:ascii="Times New Roman" w:hAnsi="Times New Roman" w:cs="Times New Roman"/>
          <w:b/>
          <w:noProof/>
          <w:color w:val="785600" w:themeColor="accent1" w:themeShade="80"/>
          <w:sz w:val="36"/>
          <w:szCs w:val="36"/>
        </w:rPr>
        <w:t xml:space="preserve"> of Computer Applications</w:t>
      </w:r>
    </w:p>
    <w:p w:rsidR="004F2EFD" w:rsidRDefault="00B36E44">
      <w:pPr>
        <w:spacing w:after="0" w:line="240" w:lineRule="auto"/>
        <w:jc w:val="center"/>
        <w:rPr>
          <w:rFonts w:ascii="Times New Roman" w:hAnsi="Times New Roman" w:cs="Times New Roman"/>
          <w:b/>
          <w:noProof/>
          <w:color w:val="785600" w:themeColor="accent1" w:themeShade="80"/>
          <w:sz w:val="36"/>
          <w:szCs w:val="36"/>
        </w:rPr>
      </w:pPr>
      <w:r>
        <w:rPr>
          <w:rFonts w:ascii="Times New Roman" w:hAnsi="Times New Roman" w:cs="Times New Roman"/>
          <w:b/>
          <w:noProof/>
          <w:color w:val="785600" w:themeColor="accent1" w:themeShade="80"/>
          <w:sz w:val="36"/>
          <w:szCs w:val="36"/>
        </w:rPr>
        <w:t xml:space="preserve">  Master of Computer Applications</w:t>
      </w:r>
      <w:r w:rsidR="00F649CD">
        <w:rPr>
          <w:rFonts w:ascii="Times New Roman" w:hAnsi="Times New Roman" w:cs="Times New Roman"/>
          <w:b/>
          <w:noProof/>
          <w:color w:val="785600" w:themeColor="accent1" w:themeShade="80"/>
          <w:sz w:val="36"/>
          <w:szCs w:val="36"/>
        </w:rPr>
        <w:t xml:space="preserve"> (2 Years)</w:t>
      </w:r>
    </w:p>
    <w:p w:rsidR="00F649CD" w:rsidRDefault="00F649CD">
      <w:pPr>
        <w:spacing w:after="0" w:line="240" w:lineRule="auto"/>
        <w:jc w:val="center"/>
        <w:rPr>
          <w:rFonts w:ascii="Times New Roman" w:hAnsi="Times New Roman" w:cs="Times New Roman"/>
          <w:b/>
          <w:noProof/>
          <w:color w:val="785600" w:themeColor="accent1" w:themeShade="80"/>
          <w:sz w:val="36"/>
          <w:szCs w:val="36"/>
        </w:rPr>
      </w:pPr>
      <w:r>
        <w:rPr>
          <w:rFonts w:ascii="Times New Roman" w:hAnsi="Times New Roman" w:cs="Times New Roman"/>
          <w:b/>
          <w:noProof/>
          <w:color w:val="785600" w:themeColor="accent1" w:themeShade="80"/>
          <w:sz w:val="36"/>
          <w:szCs w:val="36"/>
        </w:rPr>
        <w:t>Semester - I</w:t>
      </w:r>
    </w:p>
    <w:p w:rsidR="004F2EFD" w:rsidRDefault="004F2EFD"/>
    <w:tbl>
      <w:tblPr>
        <w:tblStyle w:val="TableGrid"/>
        <w:tblW w:w="0" w:type="auto"/>
        <w:jc w:val="center"/>
        <w:tblLook w:val="04A0" w:firstRow="1" w:lastRow="0" w:firstColumn="1" w:lastColumn="0" w:noHBand="0" w:noVBand="1"/>
      </w:tblPr>
      <w:tblGrid>
        <w:gridCol w:w="2881"/>
        <w:gridCol w:w="1406"/>
        <w:gridCol w:w="1406"/>
        <w:gridCol w:w="1406"/>
        <w:gridCol w:w="1992"/>
      </w:tblGrid>
      <w:tr w:rsidR="004F2EFD">
        <w:trPr>
          <w:jc w:val="center"/>
        </w:trPr>
        <w:tc>
          <w:tcPr>
            <w:tcW w:w="2881" w:type="dxa"/>
          </w:tcPr>
          <w:p w:rsidR="004F2EFD" w:rsidRDefault="00B36E44">
            <w:pPr>
              <w:pStyle w:val="ListParagraph"/>
              <w:tabs>
                <w:tab w:val="left" w:pos="8264"/>
              </w:tabs>
              <w:ind w:left="0"/>
              <w:jc w:val="both"/>
              <w:rPr>
                <w:rFonts w:ascii="Times New Roman" w:hAnsi="Times New Roman" w:cs="Times New Roman"/>
                <w:b/>
                <w:bCs/>
                <w:color w:val="231F20"/>
                <w:sz w:val="24"/>
                <w:szCs w:val="24"/>
              </w:rPr>
            </w:pPr>
            <w:r>
              <w:rPr>
                <w:rFonts w:ascii="Times New Roman" w:hAnsi="Times New Roman" w:cs="Times New Roman"/>
                <w:b/>
                <w:bCs/>
                <w:color w:val="231F20"/>
                <w:sz w:val="24"/>
                <w:szCs w:val="24"/>
              </w:rPr>
              <w:t>Course Code</w:t>
            </w:r>
          </w:p>
        </w:tc>
        <w:tc>
          <w:tcPr>
            <w:tcW w:w="6210" w:type="dxa"/>
            <w:gridSpan w:val="4"/>
          </w:tcPr>
          <w:p w:rsidR="004F2EFD" w:rsidRDefault="00642DD7">
            <w:pPr>
              <w:pStyle w:val="ListParagraph"/>
              <w:tabs>
                <w:tab w:val="left" w:pos="8264"/>
              </w:tabs>
              <w:ind w:left="0"/>
              <w:jc w:val="both"/>
              <w:rPr>
                <w:rFonts w:ascii="Times New Roman" w:hAnsi="Times New Roman" w:cs="Times New Roman"/>
                <w:b/>
                <w:bCs/>
                <w:color w:val="231F20"/>
                <w:sz w:val="24"/>
                <w:szCs w:val="24"/>
              </w:rPr>
            </w:pPr>
            <w:r>
              <w:rPr>
                <w:rFonts w:ascii="Times New Roman" w:hAnsi="Times New Roman" w:cs="Times New Roman"/>
                <w:b/>
                <w:bCs/>
                <w:color w:val="231F20"/>
                <w:sz w:val="24"/>
                <w:szCs w:val="24"/>
              </w:rPr>
              <w:t>2</w:t>
            </w:r>
            <w:r w:rsidR="00DD477D">
              <w:rPr>
                <w:rFonts w:ascii="Times New Roman" w:hAnsi="Times New Roman" w:cs="Times New Roman"/>
                <w:b/>
                <w:bCs/>
                <w:color w:val="231F20"/>
                <w:sz w:val="24"/>
                <w:szCs w:val="24"/>
              </w:rPr>
              <w:t>40110102</w:t>
            </w:r>
          </w:p>
        </w:tc>
      </w:tr>
      <w:tr w:rsidR="004F2EFD">
        <w:trPr>
          <w:trHeight w:val="332"/>
          <w:jc w:val="center"/>
        </w:trPr>
        <w:tc>
          <w:tcPr>
            <w:tcW w:w="2881" w:type="dxa"/>
          </w:tcPr>
          <w:p w:rsidR="004F2EFD" w:rsidRDefault="00B36E44">
            <w:pPr>
              <w:pStyle w:val="ListParagraph"/>
              <w:tabs>
                <w:tab w:val="left" w:pos="8264"/>
              </w:tabs>
              <w:ind w:left="0"/>
              <w:jc w:val="both"/>
              <w:rPr>
                <w:rFonts w:ascii="Times New Roman" w:hAnsi="Times New Roman" w:cs="Times New Roman"/>
                <w:b/>
                <w:bCs/>
                <w:color w:val="231F20"/>
                <w:sz w:val="24"/>
                <w:szCs w:val="24"/>
              </w:rPr>
            </w:pPr>
            <w:r>
              <w:rPr>
                <w:rFonts w:ascii="Times New Roman" w:hAnsi="Times New Roman" w:cs="Times New Roman"/>
                <w:b/>
                <w:bCs/>
                <w:color w:val="231F20"/>
                <w:sz w:val="24"/>
                <w:szCs w:val="24"/>
              </w:rPr>
              <w:t xml:space="preserve">Category </w:t>
            </w:r>
          </w:p>
        </w:tc>
        <w:tc>
          <w:tcPr>
            <w:tcW w:w="6210" w:type="dxa"/>
            <w:gridSpan w:val="4"/>
          </w:tcPr>
          <w:p w:rsidR="004F2EFD" w:rsidRDefault="006F0660">
            <w:pPr>
              <w:pStyle w:val="ListParagraph"/>
              <w:tabs>
                <w:tab w:val="left" w:pos="8264"/>
              </w:tabs>
              <w:ind w:left="0"/>
              <w:jc w:val="both"/>
              <w:rPr>
                <w:rFonts w:ascii="Times New Roman" w:hAnsi="Times New Roman" w:cs="Times New Roman"/>
                <w:b/>
                <w:bCs/>
                <w:color w:val="231F20"/>
                <w:sz w:val="24"/>
                <w:szCs w:val="24"/>
              </w:rPr>
            </w:pPr>
            <w:r>
              <w:rPr>
                <w:rFonts w:ascii="Times New Roman" w:hAnsi="Times New Roman" w:cs="Times New Roman"/>
                <w:b/>
                <w:bCs/>
                <w:color w:val="231F20"/>
                <w:sz w:val="24"/>
                <w:szCs w:val="24"/>
              </w:rPr>
              <w:t>Major</w:t>
            </w:r>
            <w:r w:rsidR="00B36E44">
              <w:rPr>
                <w:rFonts w:ascii="Times New Roman" w:hAnsi="Times New Roman" w:cs="Times New Roman"/>
                <w:b/>
                <w:bCs/>
                <w:color w:val="231F20"/>
                <w:sz w:val="24"/>
                <w:szCs w:val="24"/>
              </w:rPr>
              <w:t xml:space="preserve"> Subject</w:t>
            </w:r>
          </w:p>
        </w:tc>
      </w:tr>
      <w:tr w:rsidR="004F2EFD">
        <w:trPr>
          <w:trHeight w:val="458"/>
          <w:jc w:val="center"/>
        </w:trPr>
        <w:tc>
          <w:tcPr>
            <w:tcW w:w="2881" w:type="dxa"/>
          </w:tcPr>
          <w:p w:rsidR="004F2EFD" w:rsidRDefault="00B36E44">
            <w:pPr>
              <w:pStyle w:val="ListParagraph"/>
              <w:tabs>
                <w:tab w:val="left" w:pos="8264"/>
              </w:tabs>
              <w:ind w:left="0"/>
              <w:jc w:val="both"/>
              <w:rPr>
                <w:rFonts w:ascii="Times New Roman" w:hAnsi="Times New Roman" w:cs="Times New Roman"/>
                <w:b/>
                <w:bCs/>
                <w:color w:val="231F20"/>
                <w:sz w:val="24"/>
                <w:szCs w:val="24"/>
              </w:rPr>
            </w:pPr>
            <w:r>
              <w:rPr>
                <w:rFonts w:ascii="Times New Roman" w:hAnsi="Times New Roman" w:cs="Times New Roman"/>
                <w:b/>
                <w:bCs/>
                <w:color w:val="231F20"/>
                <w:sz w:val="24"/>
                <w:szCs w:val="24"/>
              </w:rPr>
              <w:t xml:space="preserve">Course Title </w:t>
            </w:r>
          </w:p>
        </w:tc>
        <w:tc>
          <w:tcPr>
            <w:tcW w:w="6210" w:type="dxa"/>
            <w:gridSpan w:val="4"/>
          </w:tcPr>
          <w:p w:rsidR="004F2EFD" w:rsidRDefault="00B36E44">
            <w:pPr>
              <w:tabs>
                <w:tab w:val="left" w:pos="-18"/>
              </w:tabs>
              <w:spacing w:before="24" w:after="0" w:line="240" w:lineRule="auto"/>
              <w:jc w:val="both"/>
              <w:rPr>
                <w:rFonts w:ascii="Times New Roman" w:hAnsi="Times New Roman" w:cs="Times New Roman"/>
                <w:b/>
                <w:bCs/>
                <w:color w:val="231F20"/>
                <w:sz w:val="24"/>
                <w:szCs w:val="24"/>
              </w:rPr>
            </w:pPr>
            <w:r>
              <w:rPr>
                <w:rFonts w:ascii="Times New Roman" w:hAnsi="Times New Roman" w:cs="Times New Roman"/>
                <w:b/>
                <w:bCs/>
                <w:color w:val="231F20"/>
                <w:sz w:val="24"/>
                <w:szCs w:val="24"/>
              </w:rPr>
              <w:t>Relational Database Management System (RDBMS)</w:t>
            </w:r>
          </w:p>
        </w:tc>
      </w:tr>
      <w:tr w:rsidR="004F2EFD">
        <w:trPr>
          <w:trHeight w:val="377"/>
          <w:jc w:val="center"/>
        </w:trPr>
        <w:tc>
          <w:tcPr>
            <w:tcW w:w="2881" w:type="dxa"/>
            <w:vMerge w:val="restart"/>
          </w:tcPr>
          <w:p w:rsidR="004F2EFD" w:rsidRDefault="00B36E44">
            <w:pPr>
              <w:pStyle w:val="ListParagraph"/>
              <w:tabs>
                <w:tab w:val="left" w:pos="8264"/>
              </w:tabs>
              <w:ind w:left="0"/>
              <w:jc w:val="both"/>
              <w:rPr>
                <w:rFonts w:ascii="Times New Roman" w:hAnsi="Times New Roman" w:cs="Times New Roman"/>
                <w:b/>
                <w:bCs/>
                <w:color w:val="231F20"/>
                <w:sz w:val="24"/>
                <w:szCs w:val="24"/>
              </w:rPr>
            </w:pPr>
            <w:r>
              <w:rPr>
                <w:rFonts w:ascii="Times New Roman" w:hAnsi="Times New Roman" w:cs="Times New Roman"/>
                <w:b/>
                <w:bCs/>
                <w:color w:val="231F20"/>
                <w:sz w:val="24"/>
                <w:szCs w:val="24"/>
              </w:rPr>
              <w:t>Scheme and Credits</w:t>
            </w:r>
          </w:p>
        </w:tc>
        <w:tc>
          <w:tcPr>
            <w:tcW w:w="1406" w:type="dxa"/>
          </w:tcPr>
          <w:p w:rsidR="004F2EFD" w:rsidRDefault="00B36E44">
            <w:pPr>
              <w:tabs>
                <w:tab w:val="left" w:pos="90"/>
              </w:tabs>
              <w:spacing w:before="24" w:after="0" w:line="240" w:lineRule="auto"/>
              <w:ind w:left="90"/>
              <w:jc w:val="center"/>
              <w:rPr>
                <w:rFonts w:ascii="Times New Roman" w:hAnsi="Times New Roman" w:cs="Times New Roman"/>
                <w:b/>
                <w:bCs/>
                <w:color w:val="231F20"/>
                <w:sz w:val="24"/>
                <w:szCs w:val="24"/>
              </w:rPr>
            </w:pPr>
            <w:r>
              <w:rPr>
                <w:rFonts w:ascii="Times New Roman" w:hAnsi="Times New Roman" w:cs="Times New Roman"/>
                <w:b/>
                <w:bCs/>
                <w:color w:val="231F20"/>
                <w:sz w:val="24"/>
                <w:szCs w:val="24"/>
              </w:rPr>
              <w:t>Theory</w:t>
            </w:r>
          </w:p>
        </w:tc>
        <w:tc>
          <w:tcPr>
            <w:tcW w:w="1406" w:type="dxa"/>
          </w:tcPr>
          <w:p w:rsidR="004F2EFD" w:rsidRDefault="00B36E44">
            <w:pPr>
              <w:tabs>
                <w:tab w:val="left" w:pos="90"/>
              </w:tabs>
              <w:spacing w:before="24" w:after="0" w:line="240" w:lineRule="auto"/>
              <w:ind w:left="90"/>
              <w:jc w:val="center"/>
              <w:rPr>
                <w:rFonts w:ascii="Times New Roman" w:hAnsi="Times New Roman" w:cs="Times New Roman"/>
                <w:b/>
                <w:bCs/>
                <w:color w:val="231F20"/>
                <w:sz w:val="24"/>
                <w:szCs w:val="24"/>
              </w:rPr>
            </w:pPr>
            <w:r>
              <w:rPr>
                <w:rFonts w:ascii="Times New Roman" w:hAnsi="Times New Roman" w:cs="Times New Roman"/>
                <w:b/>
                <w:bCs/>
                <w:color w:val="231F20"/>
                <w:sz w:val="24"/>
                <w:szCs w:val="24"/>
              </w:rPr>
              <w:t>Tutorial</w:t>
            </w:r>
          </w:p>
        </w:tc>
        <w:tc>
          <w:tcPr>
            <w:tcW w:w="1406" w:type="dxa"/>
          </w:tcPr>
          <w:p w:rsidR="004F2EFD" w:rsidRDefault="00B36E44">
            <w:pPr>
              <w:tabs>
                <w:tab w:val="left" w:pos="90"/>
              </w:tabs>
              <w:spacing w:before="24" w:after="0" w:line="240" w:lineRule="auto"/>
              <w:ind w:left="90"/>
              <w:jc w:val="center"/>
              <w:rPr>
                <w:rFonts w:ascii="Times New Roman" w:hAnsi="Times New Roman" w:cs="Times New Roman"/>
                <w:b/>
                <w:bCs/>
                <w:color w:val="231F20"/>
                <w:sz w:val="24"/>
                <w:szCs w:val="24"/>
              </w:rPr>
            </w:pPr>
            <w:r>
              <w:rPr>
                <w:rFonts w:ascii="Times New Roman" w:hAnsi="Times New Roman" w:cs="Times New Roman"/>
                <w:b/>
                <w:bCs/>
                <w:color w:val="231F20"/>
                <w:sz w:val="24"/>
                <w:szCs w:val="24"/>
              </w:rPr>
              <w:t>Lab</w:t>
            </w:r>
          </w:p>
        </w:tc>
        <w:tc>
          <w:tcPr>
            <w:tcW w:w="1992" w:type="dxa"/>
          </w:tcPr>
          <w:p w:rsidR="004F2EFD" w:rsidRDefault="00B36E44">
            <w:pPr>
              <w:tabs>
                <w:tab w:val="left" w:pos="90"/>
              </w:tabs>
              <w:spacing w:before="24" w:after="0" w:line="240" w:lineRule="auto"/>
              <w:ind w:left="90"/>
              <w:jc w:val="center"/>
              <w:rPr>
                <w:rFonts w:ascii="Times New Roman" w:hAnsi="Times New Roman" w:cs="Times New Roman"/>
                <w:b/>
                <w:bCs/>
                <w:color w:val="231F20"/>
                <w:sz w:val="24"/>
                <w:szCs w:val="24"/>
              </w:rPr>
            </w:pPr>
            <w:r>
              <w:rPr>
                <w:rFonts w:ascii="Times New Roman" w:hAnsi="Times New Roman" w:cs="Times New Roman"/>
                <w:b/>
                <w:bCs/>
                <w:color w:val="231F20"/>
                <w:sz w:val="24"/>
                <w:szCs w:val="24"/>
              </w:rPr>
              <w:t>Credits</w:t>
            </w:r>
          </w:p>
          <w:p w:rsidR="004F2EFD" w:rsidRDefault="004F2EFD">
            <w:pPr>
              <w:tabs>
                <w:tab w:val="left" w:pos="90"/>
              </w:tabs>
              <w:spacing w:before="24" w:after="0" w:line="240" w:lineRule="auto"/>
              <w:ind w:left="90"/>
              <w:jc w:val="center"/>
              <w:rPr>
                <w:rFonts w:ascii="Times New Roman" w:hAnsi="Times New Roman" w:cs="Times New Roman"/>
                <w:b/>
                <w:bCs/>
                <w:color w:val="231F20"/>
                <w:sz w:val="24"/>
                <w:szCs w:val="24"/>
              </w:rPr>
            </w:pPr>
          </w:p>
        </w:tc>
      </w:tr>
      <w:tr w:rsidR="004F2EFD">
        <w:trPr>
          <w:trHeight w:val="116"/>
          <w:jc w:val="center"/>
        </w:trPr>
        <w:tc>
          <w:tcPr>
            <w:tcW w:w="2881" w:type="dxa"/>
            <w:vMerge/>
          </w:tcPr>
          <w:p w:rsidR="004F2EFD" w:rsidRDefault="004F2EFD">
            <w:pPr>
              <w:pStyle w:val="ListParagraph"/>
              <w:tabs>
                <w:tab w:val="left" w:pos="8264"/>
              </w:tabs>
              <w:ind w:left="0"/>
              <w:jc w:val="both"/>
              <w:rPr>
                <w:rFonts w:ascii="Times New Roman" w:hAnsi="Times New Roman" w:cs="Times New Roman"/>
                <w:b/>
                <w:bCs/>
                <w:color w:val="231F20"/>
                <w:sz w:val="24"/>
                <w:szCs w:val="24"/>
              </w:rPr>
            </w:pPr>
          </w:p>
        </w:tc>
        <w:tc>
          <w:tcPr>
            <w:tcW w:w="1406" w:type="dxa"/>
          </w:tcPr>
          <w:p w:rsidR="004F2EFD" w:rsidRDefault="00642DD7">
            <w:pPr>
              <w:tabs>
                <w:tab w:val="left" w:pos="90"/>
              </w:tabs>
              <w:spacing w:before="24" w:after="0" w:line="240" w:lineRule="auto"/>
              <w:ind w:left="90"/>
              <w:jc w:val="center"/>
              <w:rPr>
                <w:rFonts w:ascii="Times New Roman" w:hAnsi="Times New Roman" w:cs="Times New Roman"/>
                <w:b/>
                <w:bCs/>
                <w:color w:val="231F20"/>
                <w:sz w:val="24"/>
                <w:szCs w:val="24"/>
              </w:rPr>
            </w:pPr>
            <w:r>
              <w:rPr>
                <w:rFonts w:ascii="Times New Roman" w:hAnsi="Times New Roman" w:cs="Times New Roman"/>
                <w:b/>
                <w:bCs/>
                <w:color w:val="231F20"/>
                <w:sz w:val="24"/>
                <w:szCs w:val="24"/>
              </w:rPr>
              <w:t>4</w:t>
            </w:r>
          </w:p>
        </w:tc>
        <w:tc>
          <w:tcPr>
            <w:tcW w:w="1406" w:type="dxa"/>
          </w:tcPr>
          <w:p w:rsidR="004F2EFD" w:rsidRDefault="00B36E44">
            <w:pPr>
              <w:tabs>
                <w:tab w:val="left" w:pos="90"/>
              </w:tabs>
              <w:spacing w:before="24" w:after="0" w:line="240" w:lineRule="auto"/>
              <w:ind w:left="90"/>
              <w:jc w:val="center"/>
              <w:rPr>
                <w:rFonts w:ascii="Times New Roman" w:hAnsi="Times New Roman" w:cs="Times New Roman"/>
                <w:b/>
                <w:bCs/>
                <w:color w:val="231F20"/>
                <w:sz w:val="24"/>
                <w:szCs w:val="24"/>
              </w:rPr>
            </w:pPr>
            <w:r>
              <w:rPr>
                <w:rFonts w:ascii="Times New Roman" w:hAnsi="Times New Roman" w:cs="Times New Roman"/>
                <w:b/>
                <w:bCs/>
                <w:color w:val="231F20"/>
                <w:sz w:val="24"/>
                <w:szCs w:val="24"/>
              </w:rPr>
              <w:t>0</w:t>
            </w:r>
          </w:p>
        </w:tc>
        <w:tc>
          <w:tcPr>
            <w:tcW w:w="1406" w:type="dxa"/>
          </w:tcPr>
          <w:p w:rsidR="004F2EFD" w:rsidRDefault="00642DD7">
            <w:pPr>
              <w:tabs>
                <w:tab w:val="left" w:pos="90"/>
              </w:tabs>
              <w:spacing w:before="24" w:after="0" w:line="240" w:lineRule="auto"/>
              <w:ind w:left="90"/>
              <w:jc w:val="center"/>
              <w:rPr>
                <w:rFonts w:ascii="Times New Roman" w:hAnsi="Times New Roman" w:cs="Times New Roman"/>
                <w:b/>
                <w:bCs/>
                <w:color w:val="231F20"/>
                <w:sz w:val="24"/>
                <w:szCs w:val="24"/>
              </w:rPr>
            </w:pPr>
            <w:r>
              <w:rPr>
                <w:rFonts w:ascii="Times New Roman" w:hAnsi="Times New Roman" w:cs="Times New Roman"/>
                <w:b/>
                <w:bCs/>
                <w:color w:val="231F20"/>
                <w:sz w:val="24"/>
                <w:szCs w:val="24"/>
              </w:rPr>
              <w:t>0</w:t>
            </w:r>
          </w:p>
        </w:tc>
        <w:tc>
          <w:tcPr>
            <w:tcW w:w="1992" w:type="dxa"/>
          </w:tcPr>
          <w:p w:rsidR="004F2EFD" w:rsidRDefault="00642DD7">
            <w:pPr>
              <w:tabs>
                <w:tab w:val="left" w:pos="90"/>
              </w:tabs>
              <w:spacing w:before="24" w:after="0" w:line="240" w:lineRule="auto"/>
              <w:ind w:left="90"/>
              <w:jc w:val="center"/>
              <w:rPr>
                <w:rFonts w:ascii="Times New Roman" w:hAnsi="Times New Roman" w:cs="Times New Roman"/>
                <w:b/>
                <w:bCs/>
                <w:color w:val="231F20"/>
                <w:sz w:val="24"/>
                <w:szCs w:val="24"/>
              </w:rPr>
            </w:pPr>
            <w:r>
              <w:rPr>
                <w:rFonts w:ascii="Times New Roman" w:hAnsi="Times New Roman" w:cs="Times New Roman"/>
                <w:b/>
                <w:bCs/>
                <w:color w:val="231F20"/>
                <w:sz w:val="24"/>
                <w:szCs w:val="24"/>
              </w:rPr>
              <w:t>4</w:t>
            </w:r>
          </w:p>
          <w:p w:rsidR="004F2EFD" w:rsidRDefault="004F2EFD">
            <w:pPr>
              <w:tabs>
                <w:tab w:val="left" w:pos="90"/>
              </w:tabs>
              <w:spacing w:before="24" w:after="0" w:line="240" w:lineRule="auto"/>
              <w:ind w:left="90"/>
              <w:jc w:val="center"/>
              <w:rPr>
                <w:rFonts w:ascii="Times New Roman" w:hAnsi="Times New Roman" w:cs="Times New Roman"/>
                <w:b/>
                <w:bCs/>
                <w:color w:val="231F20"/>
                <w:sz w:val="24"/>
                <w:szCs w:val="24"/>
              </w:rPr>
            </w:pPr>
          </w:p>
        </w:tc>
      </w:tr>
      <w:tr w:rsidR="004F2EFD">
        <w:trPr>
          <w:jc w:val="center"/>
        </w:trPr>
        <w:tc>
          <w:tcPr>
            <w:tcW w:w="2881" w:type="dxa"/>
          </w:tcPr>
          <w:p w:rsidR="004F2EFD" w:rsidRDefault="00B36E44">
            <w:pPr>
              <w:pStyle w:val="ListParagraph"/>
              <w:tabs>
                <w:tab w:val="left" w:pos="8264"/>
              </w:tabs>
              <w:ind w:left="0"/>
              <w:jc w:val="both"/>
              <w:rPr>
                <w:rFonts w:ascii="Times New Roman" w:hAnsi="Times New Roman" w:cs="Times New Roman"/>
                <w:b/>
                <w:bCs/>
                <w:color w:val="231F20"/>
                <w:sz w:val="24"/>
                <w:szCs w:val="24"/>
              </w:rPr>
            </w:pPr>
            <w:r>
              <w:rPr>
                <w:rFonts w:ascii="Times New Roman" w:hAnsi="Times New Roman" w:cs="Times New Roman"/>
                <w:b/>
                <w:bCs/>
                <w:color w:val="231F20"/>
                <w:sz w:val="24"/>
                <w:szCs w:val="24"/>
              </w:rPr>
              <w:t xml:space="preserve">Pre-requisites (if any) </w:t>
            </w:r>
          </w:p>
        </w:tc>
        <w:tc>
          <w:tcPr>
            <w:tcW w:w="6210" w:type="dxa"/>
            <w:gridSpan w:val="4"/>
          </w:tcPr>
          <w:p w:rsidR="004F2EFD" w:rsidRDefault="00B36E44">
            <w:pPr>
              <w:widowControl w:val="0"/>
              <w:autoSpaceDE w:val="0"/>
              <w:autoSpaceDN w:val="0"/>
              <w:adjustRightInd w:val="0"/>
              <w:spacing w:after="0"/>
              <w:ind w:right="79"/>
              <w:jc w:val="both"/>
              <w:rPr>
                <w:rFonts w:ascii="Times New Roman" w:hAnsi="Times New Roman" w:cs="Times New Roman"/>
                <w:b/>
                <w:bCs/>
                <w:color w:val="231F20"/>
                <w:sz w:val="24"/>
                <w:szCs w:val="24"/>
              </w:rPr>
            </w:pPr>
            <w:r>
              <w:rPr>
                <w:rFonts w:ascii="Times New Roman" w:hAnsi="Times New Roman" w:cs="Times New Roman"/>
                <w:color w:val="000000"/>
                <w:sz w:val="24"/>
                <w:szCs w:val="24"/>
              </w:rPr>
              <w:t xml:space="preserve">Basic knowledge of data storing and retrieving mechanism in computer and types of software and applications using different types of data to be stored and retrieve as per the need. Proficiency in any programming language. </w:t>
            </w:r>
            <w:r>
              <w:rPr>
                <w:rFonts w:ascii="Times New Roman" w:hAnsi="Times New Roman" w:cs="Times New Roman"/>
                <w:color w:val="000000"/>
                <w:spacing w:val="1"/>
                <w:sz w:val="24"/>
                <w:szCs w:val="24"/>
              </w:rPr>
              <w:t>T</w:t>
            </w:r>
            <w:r>
              <w:rPr>
                <w:rFonts w:ascii="Times New Roman" w:hAnsi="Times New Roman" w:cs="Times New Roman"/>
                <w:color w:val="000000"/>
                <w:sz w:val="24"/>
                <w:szCs w:val="24"/>
              </w:rPr>
              <w:t>he</w:t>
            </w:r>
            <w:r>
              <w:rPr>
                <w:rFonts w:ascii="Times New Roman" w:hAnsi="Times New Roman" w:cs="Times New Roman"/>
                <w:color w:val="000000"/>
                <w:spacing w:val="1"/>
                <w:sz w:val="24"/>
                <w:szCs w:val="24"/>
              </w:rPr>
              <w:t xml:space="preserve"> </w:t>
            </w:r>
            <w:r>
              <w:rPr>
                <w:rFonts w:ascii="Times New Roman" w:hAnsi="Times New Roman" w:cs="Times New Roman"/>
                <w:color w:val="000000"/>
                <w:sz w:val="24"/>
                <w:szCs w:val="24"/>
              </w:rPr>
              <w:t>course</w:t>
            </w:r>
            <w:r>
              <w:rPr>
                <w:rFonts w:ascii="Times New Roman" w:hAnsi="Times New Roman" w:cs="Times New Roman"/>
                <w:color w:val="000000"/>
                <w:spacing w:val="1"/>
                <w:sz w:val="24"/>
                <w:szCs w:val="24"/>
              </w:rPr>
              <w:t xml:space="preserve"> </w:t>
            </w:r>
            <w:r>
              <w:rPr>
                <w:rFonts w:ascii="Times New Roman" w:hAnsi="Times New Roman" w:cs="Times New Roman"/>
                <w:color w:val="000000"/>
                <w:sz w:val="24"/>
                <w:szCs w:val="24"/>
              </w:rPr>
              <w:t>teaching</w:t>
            </w:r>
            <w:r>
              <w:rPr>
                <w:rFonts w:ascii="Times New Roman" w:hAnsi="Times New Roman" w:cs="Times New Roman"/>
                <w:color w:val="000000"/>
                <w:spacing w:val="1"/>
                <w:sz w:val="24"/>
                <w:szCs w:val="24"/>
              </w:rPr>
              <w:t xml:space="preserve"> </w:t>
            </w:r>
            <w:r>
              <w:rPr>
                <w:rFonts w:ascii="Times New Roman" w:hAnsi="Times New Roman" w:cs="Times New Roman"/>
                <w:color w:val="000000"/>
                <w:sz w:val="24"/>
                <w:szCs w:val="24"/>
              </w:rPr>
              <w:t>language</w:t>
            </w:r>
            <w:r>
              <w:rPr>
                <w:rFonts w:ascii="Times New Roman" w:hAnsi="Times New Roman" w:cs="Times New Roman"/>
                <w:color w:val="000000"/>
                <w:spacing w:val="1"/>
                <w:sz w:val="24"/>
                <w:szCs w:val="24"/>
              </w:rPr>
              <w:t xml:space="preserve"> </w:t>
            </w:r>
            <w:r>
              <w:rPr>
                <w:rFonts w:ascii="Times New Roman" w:hAnsi="Times New Roman" w:cs="Times New Roman"/>
                <w:color w:val="000000"/>
                <w:sz w:val="24"/>
                <w:szCs w:val="24"/>
              </w:rPr>
              <w:t xml:space="preserve">is English, so </w:t>
            </w:r>
            <w:r>
              <w:rPr>
                <w:rFonts w:ascii="Times New Roman" w:hAnsi="Times New Roman" w:cs="Times New Roman"/>
                <w:color w:val="000000"/>
                <w:spacing w:val="-2"/>
                <w:sz w:val="24"/>
                <w:szCs w:val="24"/>
              </w:rPr>
              <w:t>s</w:t>
            </w:r>
            <w:r>
              <w:rPr>
                <w:rFonts w:ascii="Times New Roman" w:hAnsi="Times New Roman" w:cs="Times New Roman"/>
                <w:color w:val="000000"/>
                <w:sz w:val="24"/>
                <w:szCs w:val="24"/>
              </w:rPr>
              <w:t>tuden</w:t>
            </w:r>
            <w:r>
              <w:rPr>
                <w:rFonts w:ascii="Times New Roman" w:hAnsi="Times New Roman" w:cs="Times New Roman"/>
                <w:color w:val="000000"/>
                <w:spacing w:val="1"/>
                <w:sz w:val="24"/>
                <w:szCs w:val="24"/>
              </w:rPr>
              <w:t>t</w:t>
            </w:r>
            <w:r>
              <w:rPr>
                <w:rFonts w:ascii="Times New Roman" w:hAnsi="Times New Roman" w:cs="Times New Roman"/>
                <w:color w:val="000000"/>
                <w:sz w:val="24"/>
                <w:szCs w:val="24"/>
              </w:rPr>
              <w:t>s</w:t>
            </w:r>
            <w:r>
              <w:rPr>
                <w:rFonts w:ascii="Times New Roman" w:hAnsi="Times New Roman" w:cs="Times New Roman"/>
                <w:color w:val="000000"/>
                <w:spacing w:val="-1"/>
                <w:sz w:val="24"/>
                <w:szCs w:val="24"/>
              </w:rPr>
              <w:t xml:space="preserve"> </w:t>
            </w:r>
            <w:r>
              <w:rPr>
                <w:rFonts w:ascii="Times New Roman" w:hAnsi="Times New Roman" w:cs="Times New Roman"/>
                <w:color w:val="000000"/>
                <w:sz w:val="24"/>
                <w:szCs w:val="24"/>
              </w:rPr>
              <w:t>have</w:t>
            </w:r>
            <w:r>
              <w:rPr>
                <w:rFonts w:ascii="Times New Roman" w:hAnsi="Times New Roman" w:cs="Times New Roman"/>
                <w:color w:val="000000"/>
                <w:spacing w:val="-1"/>
                <w:sz w:val="24"/>
                <w:szCs w:val="24"/>
              </w:rPr>
              <w:t xml:space="preserve"> </w:t>
            </w:r>
            <w:r>
              <w:rPr>
                <w:rFonts w:ascii="Times New Roman" w:hAnsi="Times New Roman" w:cs="Times New Roman"/>
                <w:color w:val="000000"/>
                <w:sz w:val="24"/>
                <w:szCs w:val="24"/>
              </w:rPr>
              <w:t>to have c</w:t>
            </w:r>
            <w:r>
              <w:rPr>
                <w:rFonts w:ascii="Times New Roman" w:hAnsi="Times New Roman" w:cs="Times New Roman"/>
                <w:color w:val="000000"/>
                <w:spacing w:val="-1"/>
                <w:sz w:val="24"/>
                <w:szCs w:val="24"/>
              </w:rPr>
              <w:t>omm</w:t>
            </w:r>
            <w:r>
              <w:rPr>
                <w:rFonts w:ascii="Times New Roman" w:hAnsi="Times New Roman" w:cs="Times New Roman"/>
                <w:color w:val="000000"/>
                <w:sz w:val="24"/>
                <w:szCs w:val="24"/>
              </w:rPr>
              <w:t>unic</w:t>
            </w:r>
            <w:r>
              <w:rPr>
                <w:rFonts w:ascii="Times New Roman" w:hAnsi="Times New Roman" w:cs="Times New Roman"/>
                <w:color w:val="000000"/>
                <w:spacing w:val="1"/>
                <w:sz w:val="24"/>
                <w:szCs w:val="24"/>
              </w:rPr>
              <w:t>a</w:t>
            </w:r>
            <w:r>
              <w:rPr>
                <w:rFonts w:ascii="Times New Roman" w:hAnsi="Times New Roman" w:cs="Times New Roman"/>
                <w:color w:val="000000"/>
                <w:sz w:val="24"/>
                <w:szCs w:val="24"/>
              </w:rPr>
              <w:t>t</w:t>
            </w:r>
            <w:r>
              <w:rPr>
                <w:rFonts w:ascii="Times New Roman" w:hAnsi="Times New Roman" w:cs="Times New Roman"/>
                <w:color w:val="000000"/>
                <w:spacing w:val="1"/>
                <w:sz w:val="24"/>
                <w:szCs w:val="24"/>
              </w:rPr>
              <w:t>i</w:t>
            </w:r>
            <w:r>
              <w:rPr>
                <w:rFonts w:ascii="Times New Roman" w:hAnsi="Times New Roman" w:cs="Times New Roman"/>
                <w:color w:val="000000"/>
                <w:spacing w:val="-1"/>
                <w:sz w:val="24"/>
                <w:szCs w:val="24"/>
              </w:rPr>
              <w:t>o</w:t>
            </w:r>
            <w:r>
              <w:rPr>
                <w:rFonts w:ascii="Times New Roman" w:hAnsi="Times New Roman" w:cs="Times New Roman"/>
                <w:color w:val="000000"/>
                <w:sz w:val="24"/>
                <w:szCs w:val="24"/>
              </w:rPr>
              <w:t>n, rea</w:t>
            </w:r>
            <w:r>
              <w:rPr>
                <w:rFonts w:ascii="Times New Roman" w:hAnsi="Times New Roman" w:cs="Times New Roman"/>
                <w:color w:val="000000"/>
                <w:spacing w:val="-1"/>
                <w:sz w:val="24"/>
                <w:szCs w:val="24"/>
              </w:rPr>
              <w:t>d</w:t>
            </w:r>
            <w:r>
              <w:rPr>
                <w:rFonts w:ascii="Times New Roman" w:hAnsi="Times New Roman" w:cs="Times New Roman"/>
                <w:color w:val="000000"/>
                <w:sz w:val="24"/>
                <w:szCs w:val="24"/>
              </w:rPr>
              <w:t>ing and apprehension s</w:t>
            </w:r>
            <w:r>
              <w:rPr>
                <w:rFonts w:ascii="Times New Roman" w:hAnsi="Times New Roman" w:cs="Times New Roman"/>
                <w:color w:val="000000"/>
                <w:spacing w:val="-1"/>
                <w:sz w:val="24"/>
                <w:szCs w:val="24"/>
              </w:rPr>
              <w:t>k</w:t>
            </w:r>
            <w:r>
              <w:rPr>
                <w:rFonts w:ascii="Times New Roman" w:hAnsi="Times New Roman" w:cs="Times New Roman"/>
                <w:color w:val="000000"/>
                <w:sz w:val="24"/>
                <w:szCs w:val="24"/>
              </w:rPr>
              <w:t>i</w:t>
            </w:r>
            <w:r>
              <w:rPr>
                <w:rFonts w:ascii="Times New Roman" w:hAnsi="Times New Roman" w:cs="Times New Roman"/>
                <w:color w:val="000000"/>
                <w:spacing w:val="1"/>
                <w:sz w:val="24"/>
                <w:szCs w:val="24"/>
              </w:rPr>
              <w:t>l</w:t>
            </w:r>
            <w:r>
              <w:rPr>
                <w:rFonts w:ascii="Times New Roman" w:hAnsi="Times New Roman" w:cs="Times New Roman"/>
                <w:color w:val="000000"/>
                <w:sz w:val="24"/>
                <w:szCs w:val="24"/>
              </w:rPr>
              <w:t>ls of</w:t>
            </w:r>
            <w:r>
              <w:rPr>
                <w:rFonts w:ascii="Times New Roman" w:hAnsi="Times New Roman" w:cs="Times New Roman"/>
                <w:color w:val="000000"/>
                <w:spacing w:val="-1"/>
                <w:sz w:val="24"/>
                <w:szCs w:val="24"/>
              </w:rPr>
              <w:t xml:space="preserve"> </w:t>
            </w:r>
            <w:r>
              <w:rPr>
                <w:rFonts w:ascii="Times New Roman" w:hAnsi="Times New Roman" w:cs="Times New Roman"/>
                <w:color w:val="000000"/>
                <w:sz w:val="24"/>
                <w:szCs w:val="24"/>
              </w:rPr>
              <w:t>Englis</w:t>
            </w:r>
            <w:r>
              <w:rPr>
                <w:rFonts w:ascii="Times New Roman" w:hAnsi="Times New Roman" w:cs="Times New Roman"/>
                <w:color w:val="000000"/>
                <w:spacing w:val="-1"/>
                <w:sz w:val="24"/>
                <w:szCs w:val="24"/>
              </w:rPr>
              <w:t>h</w:t>
            </w:r>
            <w:r>
              <w:rPr>
                <w:rFonts w:ascii="Times New Roman" w:hAnsi="Times New Roman" w:cs="Times New Roman"/>
                <w:color w:val="000000"/>
                <w:sz w:val="24"/>
                <w:szCs w:val="24"/>
              </w:rPr>
              <w:t>.</w:t>
            </w:r>
          </w:p>
        </w:tc>
      </w:tr>
    </w:tbl>
    <w:p w:rsidR="004F2EFD" w:rsidRDefault="004F2EFD">
      <w:pPr>
        <w:widowControl w:val="0"/>
        <w:autoSpaceDE w:val="0"/>
        <w:autoSpaceDN w:val="0"/>
        <w:adjustRightInd w:val="0"/>
        <w:spacing w:before="29" w:after="0" w:line="240" w:lineRule="auto"/>
        <w:jc w:val="both"/>
        <w:rPr>
          <w:rFonts w:ascii="Times New Roman" w:hAnsi="Times New Roman" w:cs="Times New Roman"/>
          <w:sz w:val="28"/>
          <w:szCs w:val="28"/>
        </w:rPr>
      </w:pPr>
    </w:p>
    <w:p w:rsidR="004F2EFD" w:rsidRPr="00D835E7" w:rsidRDefault="00B36E44" w:rsidP="00D835E7">
      <w:pPr>
        <w:pStyle w:val="ListParagraph"/>
        <w:widowControl w:val="0"/>
        <w:numPr>
          <w:ilvl w:val="0"/>
          <w:numId w:val="43"/>
        </w:numPr>
        <w:autoSpaceDE w:val="0"/>
        <w:autoSpaceDN w:val="0"/>
        <w:adjustRightInd w:val="0"/>
        <w:spacing w:before="29" w:after="0" w:line="240" w:lineRule="auto"/>
        <w:jc w:val="both"/>
        <w:rPr>
          <w:rFonts w:ascii="Times New Roman" w:hAnsi="Times New Roman" w:cs="Times New Roman"/>
          <w:b/>
          <w:bCs/>
          <w:color w:val="221F1F"/>
          <w:sz w:val="24"/>
          <w:szCs w:val="24"/>
        </w:rPr>
      </w:pPr>
      <w:r w:rsidRPr="00D835E7">
        <w:rPr>
          <w:rFonts w:ascii="Times New Roman" w:hAnsi="Times New Roman" w:cs="Times New Roman"/>
          <w:b/>
          <w:bCs/>
          <w:color w:val="221F1F"/>
          <w:sz w:val="24"/>
          <w:szCs w:val="24"/>
        </w:rPr>
        <w:t>Course Objectives:</w:t>
      </w:r>
    </w:p>
    <w:p w:rsidR="004F2EFD" w:rsidRDefault="004F2EFD">
      <w:pPr>
        <w:widowControl w:val="0"/>
        <w:autoSpaceDE w:val="0"/>
        <w:autoSpaceDN w:val="0"/>
        <w:adjustRightInd w:val="0"/>
        <w:spacing w:before="29" w:after="0" w:line="240" w:lineRule="auto"/>
        <w:jc w:val="both"/>
        <w:rPr>
          <w:rFonts w:ascii="Times New Roman" w:hAnsi="Times New Roman" w:cs="Times New Roman"/>
          <w:b/>
          <w:bCs/>
          <w:color w:val="221F1F"/>
          <w:sz w:val="24"/>
          <w:szCs w:val="24"/>
        </w:rPr>
      </w:pPr>
    </w:p>
    <w:tbl>
      <w:tblPr>
        <w:tblStyle w:val="TableGrid"/>
        <w:tblW w:w="0" w:type="auto"/>
        <w:tblInd w:w="175" w:type="dxa"/>
        <w:tblLook w:val="04A0" w:firstRow="1" w:lastRow="0" w:firstColumn="1" w:lastColumn="0" w:noHBand="0" w:noVBand="1"/>
      </w:tblPr>
      <w:tblGrid>
        <w:gridCol w:w="1012"/>
        <w:gridCol w:w="8078"/>
      </w:tblGrid>
      <w:tr w:rsidR="004F2EFD" w:rsidTr="00DD11C7">
        <w:trPr>
          <w:trHeight w:val="1309"/>
        </w:trPr>
        <w:tc>
          <w:tcPr>
            <w:tcW w:w="1012" w:type="dxa"/>
          </w:tcPr>
          <w:p w:rsidR="004F2EFD" w:rsidRDefault="00B36E44">
            <w:pPr>
              <w:widowControl w:val="0"/>
              <w:autoSpaceDE w:val="0"/>
              <w:autoSpaceDN w:val="0"/>
              <w:adjustRightInd w:val="0"/>
              <w:spacing w:before="29" w:after="0"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1</w:t>
            </w:r>
          </w:p>
        </w:tc>
        <w:tc>
          <w:tcPr>
            <w:tcW w:w="8078" w:type="dxa"/>
          </w:tcPr>
          <w:p w:rsidR="00247A7E" w:rsidRPr="00247A7E" w:rsidRDefault="00247A7E">
            <w:pPr>
              <w:widowControl w:val="0"/>
              <w:autoSpaceDE w:val="0"/>
              <w:autoSpaceDN w:val="0"/>
              <w:adjustRightInd w:val="0"/>
              <w:spacing w:before="29" w:after="0" w:line="240" w:lineRule="auto"/>
              <w:jc w:val="both"/>
              <w:rPr>
                <w:rFonts w:ascii="Times New Roman" w:hAnsi="Times New Roman" w:cs="Times New Roman"/>
                <w:sz w:val="24"/>
              </w:rPr>
            </w:pPr>
            <w:r w:rsidRPr="00247A7E">
              <w:rPr>
                <w:rFonts w:ascii="Times New Roman" w:hAnsi="Times New Roman" w:cs="Times New Roman"/>
                <w:sz w:val="24"/>
              </w:rPr>
              <w:t xml:space="preserve">To understand the fundamental concepts of database systems, their architecture, types, and languages, and to differentiate between traditional file systems and modern DBMS/RDBMS approaches including an overview of </w:t>
            </w:r>
            <w:proofErr w:type="spellStart"/>
            <w:r w:rsidRPr="00247A7E">
              <w:rPr>
                <w:rFonts w:ascii="Times New Roman" w:hAnsi="Times New Roman" w:cs="Times New Roman"/>
                <w:sz w:val="24"/>
              </w:rPr>
              <w:t>NoSQL</w:t>
            </w:r>
            <w:proofErr w:type="spellEnd"/>
            <w:r w:rsidRPr="00247A7E">
              <w:rPr>
                <w:rFonts w:ascii="Times New Roman" w:hAnsi="Times New Roman" w:cs="Times New Roman"/>
                <w:sz w:val="24"/>
              </w:rPr>
              <w:t xml:space="preserve"> and </w:t>
            </w:r>
            <w:proofErr w:type="spellStart"/>
            <w:r w:rsidRPr="00247A7E">
              <w:rPr>
                <w:rFonts w:ascii="Times New Roman" w:hAnsi="Times New Roman" w:cs="Times New Roman"/>
                <w:sz w:val="24"/>
              </w:rPr>
              <w:t>NewSQL</w:t>
            </w:r>
            <w:proofErr w:type="spellEnd"/>
            <w:r w:rsidRPr="00247A7E">
              <w:rPr>
                <w:rFonts w:ascii="Times New Roman" w:hAnsi="Times New Roman" w:cs="Times New Roman"/>
                <w:sz w:val="24"/>
              </w:rPr>
              <w:t xml:space="preserve"> technologies.</w:t>
            </w:r>
          </w:p>
        </w:tc>
      </w:tr>
      <w:tr w:rsidR="004F2EFD" w:rsidTr="00DD11C7">
        <w:trPr>
          <w:trHeight w:val="979"/>
        </w:trPr>
        <w:tc>
          <w:tcPr>
            <w:tcW w:w="1012" w:type="dxa"/>
          </w:tcPr>
          <w:p w:rsidR="004F2EFD" w:rsidRDefault="00B36E44">
            <w:pPr>
              <w:widowControl w:val="0"/>
              <w:autoSpaceDE w:val="0"/>
              <w:autoSpaceDN w:val="0"/>
              <w:adjustRightInd w:val="0"/>
              <w:spacing w:before="29" w:after="0"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2</w:t>
            </w:r>
          </w:p>
        </w:tc>
        <w:tc>
          <w:tcPr>
            <w:tcW w:w="8078" w:type="dxa"/>
          </w:tcPr>
          <w:p w:rsidR="00131E9D" w:rsidRPr="00131E9D" w:rsidRDefault="00131E9D">
            <w:pPr>
              <w:widowControl w:val="0"/>
              <w:autoSpaceDE w:val="0"/>
              <w:autoSpaceDN w:val="0"/>
              <w:adjustRightInd w:val="0"/>
              <w:spacing w:before="29" w:after="0" w:line="240" w:lineRule="auto"/>
              <w:jc w:val="both"/>
              <w:rPr>
                <w:rFonts w:ascii="Times New Roman" w:hAnsi="Times New Roman" w:cs="Times New Roman"/>
                <w:sz w:val="24"/>
              </w:rPr>
            </w:pPr>
            <w:r w:rsidRPr="00131E9D">
              <w:rPr>
                <w:rFonts w:ascii="Times New Roman" w:hAnsi="Times New Roman" w:cs="Times New Roman"/>
                <w:sz w:val="24"/>
              </w:rPr>
              <w:t>To develop the ability to design and interpret Entity-Relationship (ER) models and effectively convert them into relational schemas for real-world applications, ensuring a strong foundation in logical database design.</w:t>
            </w:r>
          </w:p>
        </w:tc>
      </w:tr>
      <w:tr w:rsidR="004F2EFD" w:rsidTr="00DD11C7">
        <w:trPr>
          <w:trHeight w:val="980"/>
        </w:trPr>
        <w:tc>
          <w:tcPr>
            <w:tcW w:w="1012" w:type="dxa"/>
          </w:tcPr>
          <w:p w:rsidR="004F2EFD" w:rsidRDefault="00B36E44">
            <w:pPr>
              <w:widowControl w:val="0"/>
              <w:autoSpaceDE w:val="0"/>
              <w:autoSpaceDN w:val="0"/>
              <w:adjustRightInd w:val="0"/>
              <w:spacing w:before="29" w:after="0"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3</w:t>
            </w:r>
          </w:p>
        </w:tc>
        <w:tc>
          <w:tcPr>
            <w:tcW w:w="8078" w:type="dxa"/>
          </w:tcPr>
          <w:p w:rsidR="000773DD" w:rsidRDefault="000773DD" w:rsidP="008B2112">
            <w:pPr>
              <w:widowControl w:val="0"/>
              <w:autoSpaceDE w:val="0"/>
              <w:autoSpaceDN w:val="0"/>
              <w:adjustRightInd w:val="0"/>
              <w:spacing w:before="29" w:after="0" w:line="240" w:lineRule="auto"/>
              <w:jc w:val="both"/>
              <w:rPr>
                <w:rFonts w:ascii="Times New Roman" w:hAnsi="Times New Roman" w:cs="Times New Roman"/>
                <w:sz w:val="24"/>
              </w:rPr>
            </w:pPr>
            <w:r w:rsidRPr="000773DD">
              <w:rPr>
                <w:rFonts w:ascii="Times New Roman" w:hAnsi="Times New Roman" w:cs="Times New Roman"/>
                <w:sz w:val="24"/>
              </w:rPr>
              <w:t xml:space="preserve">To understand the principles of relational schema design, apply normalization techniques using functional dependencies, and ensure data integrity by eliminating anomalies through proper constraints and </w:t>
            </w:r>
            <w:proofErr w:type="spellStart"/>
            <w:r w:rsidRPr="000773DD">
              <w:rPr>
                <w:rFonts w:ascii="Times New Roman" w:hAnsi="Times New Roman" w:cs="Times New Roman"/>
                <w:sz w:val="24"/>
              </w:rPr>
              <w:t>Codd’s</w:t>
            </w:r>
            <w:proofErr w:type="spellEnd"/>
            <w:r w:rsidRPr="000773DD">
              <w:rPr>
                <w:rFonts w:ascii="Times New Roman" w:hAnsi="Times New Roman" w:cs="Times New Roman"/>
                <w:sz w:val="24"/>
              </w:rPr>
              <w:t xml:space="preserve"> rules.</w:t>
            </w:r>
          </w:p>
        </w:tc>
      </w:tr>
      <w:tr w:rsidR="004F2EFD" w:rsidTr="00DD11C7">
        <w:trPr>
          <w:trHeight w:val="980"/>
        </w:trPr>
        <w:tc>
          <w:tcPr>
            <w:tcW w:w="1012" w:type="dxa"/>
          </w:tcPr>
          <w:p w:rsidR="004F2EFD" w:rsidRDefault="00B36E44">
            <w:pPr>
              <w:widowControl w:val="0"/>
              <w:autoSpaceDE w:val="0"/>
              <w:autoSpaceDN w:val="0"/>
              <w:adjustRightInd w:val="0"/>
              <w:spacing w:before="29" w:after="0"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4</w:t>
            </w:r>
          </w:p>
        </w:tc>
        <w:tc>
          <w:tcPr>
            <w:tcW w:w="8078" w:type="dxa"/>
          </w:tcPr>
          <w:p w:rsidR="00BE4005" w:rsidRPr="00BE4005" w:rsidRDefault="00C47E09" w:rsidP="00C47E09">
            <w:pPr>
              <w:widowControl w:val="0"/>
              <w:autoSpaceDE w:val="0"/>
              <w:autoSpaceDN w:val="0"/>
              <w:adjustRightInd w:val="0"/>
              <w:spacing w:before="29" w:after="0" w:line="240" w:lineRule="auto"/>
              <w:jc w:val="both"/>
              <w:rPr>
                <w:rFonts w:ascii="Times New Roman" w:hAnsi="Times New Roman" w:cs="Times New Roman"/>
                <w:sz w:val="24"/>
              </w:rPr>
            </w:pPr>
            <w:r w:rsidRPr="00131E9D">
              <w:rPr>
                <w:rFonts w:ascii="Times New Roman" w:hAnsi="Times New Roman" w:cs="Times New Roman"/>
                <w:sz w:val="24"/>
              </w:rPr>
              <w:t xml:space="preserve">To understand various file organization and indexing techniques, and to </w:t>
            </w:r>
            <w:proofErr w:type="spellStart"/>
            <w:r w:rsidRPr="00131E9D">
              <w:rPr>
                <w:rFonts w:ascii="Times New Roman" w:hAnsi="Times New Roman" w:cs="Times New Roman"/>
                <w:sz w:val="24"/>
              </w:rPr>
              <w:t>analyze</w:t>
            </w:r>
            <w:proofErr w:type="spellEnd"/>
            <w:r w:rsidRPr="00131E9D">
              <w:rPr>
                <w:rFonts w:ascii="Times New Roman" w:hAnsi="Times New Roman" w:cs="Times New Roman"/>
                <w:sz w:val="24"/>
              </w:rPr>
              <w:t xml:space="preserve"> query execution strategies through cost estimation and optimization methods for efficient database performance.</w:t>
            </w:r>
          </w:p>
        </w:tc>
      </w:tr>
      <w:tr w:rsidR="004F2EFD" w:rsidTr="00DD11C7">
        <w:trPr>
          <w:trHeight w:val="994"/>
        </w:trPr>
        <w:tc>
          <w:tcPr>
            <w:tcW w:w="1012" w:type="dxa"/>
          </w:tcPr>
          <w:p w:rsidR="004F2EFD" w:rsidRDefault="00B36E44">
            <w:pPr>
              <w:widowControl w:val="0"/>
              <w:autoSpaceDE w:val="0"/>
              <w:autoSpaceDN w:val="0"/>
              <w:adjustRightInd w:val="0"/>
              <w:spacing w:before="29" w:after="0"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5</w:t>
            </w:r>
          </w:p>
        </w:tc>
        <w:tc>
          <w:tcPr>
            <w:tcW w:w="8078" w:type="dxa"/>
          </w:tcPr>
          <w:p w:rsidR="004F2EFD" w:rsidRDefault="00131E9D" w:rsidP="00C47E09">
            <w:pPr>
              <w:widowControl w:val="0"/>
              <w:autoSpaceDE w:val="0"/>
              <w:autoSpaceDN w:val="0"/>
              <w:adjustRightInd w:val="0"/>
              <w:spacing w:before="29" w:after="0" w:line="240" w:lineRule="auto"/>
              <w:jc w:val="both"/>
              <w:rPr>
                <w:rFonts w:ascii="Times New Roman" w:hAnsi="Times New Roman" w:cs="Times New Roman"/>
                <w:color w:val="000000"/>
                <w:sz w:val="24"/>
                <w:szCs w:val="24"/>
              </w:rPr>
            </w:pPr>
            <w:r w:rsidRPr="00131E9D">
              <w:rPr>
                <w:rFonts w:ascii="Times New Roman" w:hAnsi="Times New Roman" w:cs="Times New Roman"/>
                <w:sz w:val="24"/>
              </w:rPr>
              <w:t>To gain knowledge of transaction management concepts, including ACID properties, concurrency control, and recovery techniques, ensuring consistency and reliability in multi-user database environments.</w:t>
            </w:r>
          </w:p>
        </w:tc>
      </w:tr>
    </w:tbl>
    <w:p w:rsidR="004F2EFD" w:rsidRDefault="004F2EFD" w:rsidP="00C47E09">
      <w:pPr>
        <w:widowControl w:val="0"/>
        <w:autoSpaceDE w:val="0"/>
        <w:autoSpaceDN w:val="0"/>
        <w:adjustRightInd w:val="0"/>
        <w:spacing w:before="29" w:after="0" w:line="240" w:lineRule="auto"/>
        <w:jc w:val="both"/>
        <w:rPr>
          <w:rFonts w:ascii="Times New Roman" w:hAnsi="Times New Roman" w:cs="Times New Roman"/>
          <w:color w:val="000000"/>
          <w:sz w:val="24"/>
          <w:szCs w:val="24"/>
        </w:rPr>
      </w:pPr>
    </w:p>
    <w:p w:rsidR="00247A7E" w:rsidRPr="00C47E09" w:rsidRDefault="00247A7E" w:rsidP="00C47E09">
      <w:pPr>
        <w:widowControl w:val="0"/>
        <w:autoSpaceDE w:val="0"/>
        <w:autoSpaceDN w:val="0"/>
        <w:adjustRightInd w:val="0"/>
        <w:spacing w:before="29" w:after="0" w:line="240" w:lineRule="auto"/>
        <w:jc w:val="both"/>
        <w:rPr>
          <w:rFonts w:ascii="Times New Roman" w:hAnsi="Times New Roman" w:cs="Times New Roman"/>
          <w:color w:val="000000"/>
          <w:sz w:val="24"/>
          <w:szCs w:val="24"/>
        </w:rPr>
      </w:pPr>
    </w:p>
    <w:p w:rsidR="004F2EFD" w:rsidRDefault="00B36E44" w:rsidP="00D835E7">
      <w:pPr>
        <w:pStyle w:val="ListParagraph"/>
        <w:widowControl w:val="0"/>
        <w:numPr>
          <w:ilvl w:val="0"/>
          <w:numId w:val="43"/>
        </w:numPr>
        <w:autoSpaceDE w:val="0"/>
        <w:autoSpaceDN w:val="0"/>
        <w:adjustRightInd w:val="0"/>
        <w:spacing w:before="29" w:after="0" w:line="240" w:lineRule="auto"/>
        <w:jc w:val="both"/>
        <w:rPr>
          <w:rFonts w:ascii="Times New Roman" w:hAnsi="Times New Roman" w:cs="Times New Roman"/>
          <w:b/>
          <w:bCs/>
          <w:color w:val="221F1F"/>
          <w:sz w:val="24"/>
          <w:szCs w:val="24"/>
        </w:rPr>
      </w:pPr>
      <w:r>
        <w:rPr>
          <w:rFonts w:ascii="Times New Roman" w:hAnsi="Times New Roman" w:cs="Times New Roman"/>
          <w:b/>
          <w:bCs/>
          <w:color w:val="221F1F"/>
          <w:sz w:val="24"/>
          <w:szCs w:val="24"/>
        </w:rPr>
        <w:lastRenderedPageBreak/>
        <w:t>Course Contents</w:t>
      </w:r>
    </w:p>
    <w:p w:rsidR="004F2EFD" w:rsidRDefault="004F2EFD">
      <w:pPr>
        <w:pStyle w:val="ListParagraph"/>
        <w:widowControl w:val="0"/>
        <w:autoSpaceDE w:val="0"/>
        <w:autoSpaceDN w:val="0"/>
        <w:adjustRightInd w:val="0"/>
        <w:spacing w:before="29" w:after="0" w:line="240" w:lineRule="auto"/>
        <w:ind w:left="0"/>
        <w:jc w:val="both"/>
        <w:rPr>
          <w:rFonts w:ascii="Times New Roman" w:hAnsi="Times New Roman" w:cs="Times New Roman"/>
          <w:b/>
          <w:bCs/>
          <w:color w:val="221F1F"/>
          <w:sz w:val="24"/>
          <w:szCs w:val="24"/>
        </w:rPr>
      </w:pPr>
    </w:p>
    <w:tbl>
      <w:tblPr>
        <w:tblStyle w:val="TableGrid"/>
        <w:tblW w:w="0" w:type="auto"/>
        <w:tblInd w:w="175" w:type="dxa"/>
        <w:tblLayout w:type="fixed"/>
        <w:tblLook w:val="04A0" w:firstRow="1" w:lastRow="0" w:firstColumn="1" w:lastColumn="0" w:noHBand="0" w:noVBand="1"/>
      </w:tblPr>
      <w:tblGrid>
        <w:gridCol w:w="990"/>
        <w:gridCol w:w="7028"/>
        <w:gridCol w:w="1072"/>
      </w:tblGrid>
      <w:tr w:rsidR="004F2EFD" w:rsidTr="00DD11C7">
        <w:tc>
          <w:tcPr>
            <w:tcW w:w="990" w:type="dxa"/>
          </w:tcPr>
          <w:p w:rsidR="004F2EFD" w:rsidRDefault="00B36E44">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Unit</w:t>
            </w:r>
          </w:p>
        </w:tc>
        <w:tc>
          <w:tcPr>
            <w:tcW w:w="7028" w:type="dxa"/>
          </w:tcPr>
          <w:p w:rsidR="004F2EFD" w:rsidRDefault="00B36E44">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Course Content</w:t>
            </w:r>
          </w:p>
        </w:tc>
        <w:tc>
          <w:tcPr>
            <w:tcW w:w="1072" w:type="dxa"/>
          </w:tcPr>
          <w:p w:rsidR="004F2EFD" w:rsidRDefault="00B36E44">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Weightage</w:t>
            </w:r>
          </w:p>
        </w:tc>
      </w:tr>
      <w:tr w:rsidR="004F2EFD" w:rsidTr="00DD11C7">
        <w:tc>
          <w:tcPr>
            <w:tcW w:w="990" w:type="dxa"/>
          </w:tcPr>
          <w:p w:rsidR="004F2EFD" w:rsidRDefault="00B36E44">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Unit </w:t>
            </w:r>
          </w:p>
          <w:p w:rsidR="004F2EFD" w:rsidRDefault="00B36E44">
            <w:pPr>
              <w:spacing w:after="0" w:line="240" w:lineRule="auto"/>
              <w:jc w:val="center"/>
              <w:rPr>
                <w:rFonts w:ascii="Times New Roman" w:eastAsia="Times New Roman" w:hAnsi="Times New Roman" w:cs="Times New Roman"/>
                <w:bCs/>
                <w:sz w:val="24"/>
                <w:szCs w:val="24"/>
              </w:rPr>
            </w:pPr>
            <w:r>
              <w:rPr>
                <w:rFonts w:ascii="Times New Roman" w:eastAsia="Times New Roman" w:hAnsi="Times New Roman" w:cs="Times New Roman"/>
                <w:b/>
                <w:sz w:val="24"/>
                <w:szCs w:val="24"/>
              </w:rPr>
              <w:t>I</w:t>
            </w:r>
          </w:p>
        </w:tc>
        <w:tc>
          <w:tcPr>
            <w:tcW w:w="7028" w:type="dxa"/>
            <w:tcBorders>
              <w:top w:val="single" w:sz="4" w:space="0" w:color="auto"/>
              <w:left w:val="single" w:sz="4" w:space="0" w:color="auto"/>
              <w:bottom w:val="single" w:sz="4" w:space="0" w:color="auto"/>
              <w:right w:val="single" w:sz="4" w:space="0" w:color="auto"/>
            </w:tcBorders>
          </w:tcPr>
          <w:p w:rsidR="004F2EFD" w:rsidRDefault="00B36E44">
            <w:pPr>
              <w:pStyle w:val="TableParagraph"/>
              <w:ind w:left="0" w:right="103"/>
              <w:jc w:val="both"/>
              <w:rPr>
                <w:b/>
                <w:bCs/>
                <w:sz w:val="24"/>
              </w:rPr>
            </w:pPr>
            <w:r>
              <w:rPr>
                <w:b/>
                <w:bCs/>
                <w:sz w:val="24"/>
              </w:rPr>
              <w:t>Introduction to Database System</w:t>
            </w:r>
            <w:r w:rsidR="00E045EC">
              <w:rPr>
                <w:b/>
                <w:bCs/>
                <w:sz w:val="24"/>
              </w:rPr>
              <w:t xml:space="preserve"> (CO1)</w:t>
            </w:r>
          </w:p>
          <w:p w:rsidR="004F2EFD" w:rsidRDefault="004F2EFD">
            <w:pPr>
              <w:pStyle w:val="TableParagraph"/>
              <w:ind w:left="0" w:right="103"/>
              <w:jc w:val="both"/>
              <w:rPr>
                <w:b/>
                <w:bCs/>
                <w:sz w:val="24"/>
              </w:rPr>
            </w:pPr>
          </w:p>
          <w:p w:rsidR="004F2EFD" w:rsidRDefault="00B36E44">
            <w:pPr>
              <w:pStyle w:val="TableParagraph"/>
              <w:ind w:left="0" w:right="103"/>
              <w:jc w:val="both"/>
              <w:rPr>
                <w:sz w:val="24"/>
              </w:rPr>
            </w:pPr>
            <w:r>
              <w:rPr>
                <w:sz w:val="24"/>
              </w:rPr>
              <w:t>Data, Information, File-based Data Management, Difference between file-system and database management system, Differentiate between Database and Database Management System, Concept of Data dictionary in DBMS</w:t>
            </w:r>
          </w:p>
          <w:p w:rsidR="00C741D8" w:rsidRDefault="00C741D8">
            <w:pPr>
              <w:pStyle w:val="TableParagraph"/>
              <w:ind w:left="0" w:right="103"/>
              <w:jc w:val="both"/>
              <w:rPr>
                <w:sz w:val="24"/>
              </w:rPr>
            </w:pPr>
          </w:p>
          <w:p w:rsidR="00C741D8" w:rsidRDefault="00B36E44" w:rsidP="00C741D8">
            <w:pPr>
              <w:pStyle w:val="TableParagraph"/>
              <w:ind w:left="0" w:right="103"/>
              <w:jc w:val="both"/>
              <w:rPr>
                <w:sz w:val="24"/>
              </w:rPr>
            </w:pPr>
            <w:r>
              <w:rPr>
                <w:b/>
                <w:bCs/>
                <w:sz w:val="24"/>
              </w:rPr>
              <w:t>Database</w:t>
            </w:r>
            <w:r>
              <w:rPr>
                <w:sz w:val="24"/>
              </w:rPr>
              <w:t xml:space="preserve">: Users, Data Models, Data abstraction, ANSI/SPARC Architecture, Logical and Physical data independence, </w:t>
            </w:r>
            <w:r w:rsidR="00C741D8">
              <w:t>DBMS Languages: DDL, DML, DCL (definitions only)</w:t>
            </w:r>
          </w:p>
          <w:p w:rsidR="004F2EFD" w:rsidRDefault="004F2EFD">
            <w:pPr>
              <w:pStyle w:val="TableParagraph"/>
              <w:ind w:left="0" w:right="103"/>
              <w:jc w:val="both"/>
              <w:rPr>
                <w:sz w:val="24"/>
              </w:rPr>
            </w:pPr>
          </w:p>
          <w:p w:rsidR="004F2EFD" w:rsidRDefault="00B36E44">
            <w:pPr>
              <w:pStyle w:val="TableParagraph"/>
              <w:ind w:left="0" w:right="103"/>
              <w:jc w:val="both"/>
              <w:rPr>
                <w:sz w:val="24"/>
              </w:rPr>
            </w:pPr>
            <w:r>
              <w:rPr>
                <w:b/>
                <w:bCs/>
                <w:sz w:val="24"/>
              </w:rPr>
              <w:t>RDBMS</w:t>
            </w:r>
            <w:r>
              <w:rPr>
                <w:sz w:val="24"/>
              </w:rPr>
              <w:t xml:space="preserve">: Examples of </w:t>
            </w:r>
            <w:r w:rsidR="00C741D8">
              <w:rPr>
                <w:sz w:val="24"/>
              </w:rPr>
              <w:t>R</w:t>
            </w:r>
            <w:r>
              <w:rPr>
                <w:sz w:val="24"/>
              </w:rPr>
              <w:t>DBMS, Classifications of Database Management Systems – Relational and Non-Relational Database, Benefits of using RDBMS</w:t>
            </w:r>
            <w:r w:rsidR="00C741D8">
              <w:rPr>
                <w:sz w:val="24"/>
              </w:rPr>
              <w:t xml:space="preserve">, </w:t>
            </w:r>
            <w:r w:rsidR="00C741D8" w:rsidRPr="00C741D8">
              <w:rPr>
                <w:sz w:val="24"/>
              </w:rPr>
              <w:t xml:space="preserve">Introduction to </w:t>
            </w:r>
            <w:proofErr w:type="spellStart"/>
            <w:r w:rsidR="00C741D8" w:rsidRPr="00C741D8">
              <w:rPr>
                <w:sz w:val="24"/>
              </w:rPr>
              <w:t>NoSQL</w:t>
            </w:r>
            <w:proofErr w:type="spellEnd"/>
            <w:r w:rsidR="00C741D8" w:rsidRPr="00C741D8">
              <w:rPr>
                <w:sz w:val="24"/>
              </w:rPr>
              <w:t xml:space="preserve"> and </w:t>
            </w:r>
            <w:proofErr w:type="spellStart"/>
            <w:r w:rsidR="00C741D8" w:rsidRPr="00C741D8">
              <w:rPr>
                <w:sz w:val="24"/>
              </w:rPr>
              <w:t>NewSQL</w:t>
            </w:r>
            <w:proofErr w:type="spellEnd"/>
            <w:r w:rsidR="00C741D8" w:rsidRPr="00C741D8">
              <w:rPr>
                <w:sz w:val="24"/>
              </w:rPr>
              <w:t xml:space="preserve"> (overview only)</w:t>
            </w:r>
          </w:p>
          <w:p w:rsidR="004F2EFD" w:rsidRDefault="004F2EFD">
            <w:pPr>
              <w:pStyle w:val="TableParagraph"/>
              <w:ind w:left="0" w:right="103"/>
              <w:jc w:val="both"/>
              <w:rPr>
                <w:bCs/>
                <w:sz w:val="24"/>
                <w:szCs w:val="24"/>
              </w:rPr>
            </w:pPr>
          </w:p>
        </w:tc>
        <w:tc>
          <w:tcPr>
            <w:tcW w:w="1072" w:type="dxa"/>
          </w:tcPr>
          <w:p w:rsidR="004F2EFD" w:rsidRDefault="003C66DC">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2</w:t>
            </w:r>
            <w:r w:rsidR="00B36E44">
              <w:rPr>
                <w:rFonts w:ascii="Times New Roman" w:eastAsia="Times New Roman" w:hAnsi="Times New Roman" w:cs="Times New Roman"/>
                <w:b/>
                <w:sz w:val="24"/>
                <w:szCs w:val="24"/>
              </w:rPr>
              <w:t>0%</w:t>
            </w:r>
          </w:p>
        </w:tc>
      </w:tr>
      <w:tr w:rsidR="004F2EFD" w:rsidTr="00DD11C7">
        <w:tc>
          <w:tcPr>
            <w:tcW w:w="990" w:type="dxa"/>
          </w:tcPr>
          <w:p w:rsidR="004F2EFD" w:rsidRDefault="00B36E44">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Unit</w:t>
            </w:r>
          </w:p>
          <w:p w:rsidR="004F2EFD" w:rsidRDefault="00B36E44">
            <w:pPr>
              <w:spacing w:after="0" w:line="240" w:lineRule="auto"/>
              <w:jc w:val="center"/>
              <w:rPr>
                <w:rFonts w:ascii="Times New Roman" w:eastAsia="Times New Roman" w:hAnsi="Times New Roman" w:cs="Times New Roman"/>
                <w:bCs/>
                <w:sz w:val="24"/>
                <w:szCs w:val="24"/>
              </w:rPr>
            </w:pPr>
            <w:r>
              <w:rPr>
                <w:rFonts w:ascii="Times New Roman" w:eastAsia="Times New Roman" w:hAnsi="Times New Roman" w:cs="Times New Roman"/>
                <w:b/>
                <w:sz w:val="24"/>
                <w:szCs w:val="24"/>
              </w:rPr>
              <w:t>II</w:t>
            </w:r>
          </w:p>
        </w:tc>
        <w:tc>
          <w:tcPr>
            <w:tcW w:w="7028" w:type="dxa"/>
            <w:tcBorders>
              <w:top w:val="single" w:sz="4" w:space="0" w:color="auto"/>
              <w:left w:val="single" w:sz="4" w:space="0" w:color="auto"/>
              <w:bottom w:val="single" w:sz="4" w:space="0" w:color="auto"/>
              <w:right w:val="single" w:sz="4" w:space="0" w:color="auto"/>
            </w:tcBorders>
          </w:tcPr>
          <w:p w:rsidR="004F2EFD" w:rsidRDefault="00B36E44">
            <w:pPr>
              <w:pStyle w:val="TableParagraph"/>
              <w:spacing w:before="6" w:line="269" w:lineRule="exact"/>
              <w:ind w:left="0"/>
              <w:jc w:val="both"/>
              <w:rPr>
                <w:b/>
                <w:bCs/>
                <w:sz w:val="24"/>
              </w:rPr>
            </w:pPr>
            <w:r>
              <w:rPr>
                <w:b/>
                <w:bCs/>
                <w:sz w:val="24"/>
              </w:rPr>
              <w:t>Entity Relationship Modelling</w:t>
            </w:r>
            <w:r w:rsidR="000A2064">
              <w:rPr>
                <w:b/>
                <w:bCs/>
                <w:sz w:val="24"/>
              </w:rPr>
              <w:t xml:space="preserve"> (CO2)</w:t>
            </w:r>
          </w:p>
          <w:p w:rsidR="004F2EFD" w:rsidRDefault="004F2EFD">
            <w:pPr>
              <w:pStyle w:val="TableParagraph"/>
              <w:ind w:left="0" w:right="103"/>
              <w:jc w:val="both"/>
              <w:rPr>
                <w:b/>
                <w:bCs/>
                <w:sz w:val="24"/>
              </w:rPr>
            </w:pPr>
          </w:p>
          <w:p w:rsidR="004F2EFD" w:rsidRDefault="00B36E44">
            <w:pPr>
              <w:pStyle w:val="TableParagraph"/>
              <w:ind w:left="0" w:right="103"/>
              <w:jc w:val="both"/>
              <w:rPr>
                <w:sz w:val="24"/>
              </w:rPr>
            </w:pPr>
            <w:r>
              <w:rPr>
                <w:b/>
                <w:bCs/>
                <w:sz w:val="24"/>
              </w:rPr>
              <w:t>Components of an E-R Model:</w:t>
            </w:r>
            <w:r>
              <w:rPr>
                <w:sz w:val="24"/>
              </w:rPr>
              <w:t xml:space="preserve"> Entity, Entity Sets, Attributes and keys – Super Key, Primary Key, Candidate Key, Alternate Key, Relationship Types, Composite entities, Weak entity</w:t>
            </w:r>
          </w:p>
          <w:p w:rsidR="004F2EFD" w:rsidRDefault="004F2EFD">
            <w:pPr>
              <w:pStyle w:val="TableParagraph"/>
              <w:ind w:left="0" w:right="103"/>
              <w:jc w:val="both"/>
              <w:rPr>
                <w:sz w:val="24"/>
              </w:rPr>
            </w:pPr>
          </w:p>
          <w:p w:rsidR="004F2EFD" w:rsidRDefault="00B36E44">
            <w:pPr>
              <w:pStyle w:val="TableParagraph"/>
              <w:ind w:left="0" w:right="103"/>
              <w:jc w:val="both"/>
              <w:rPr>
                <w:sz w:val="24"/>
              </w:rPr>
            </w:pPr>
            <w:r>
              <w:rPr>
                <w:sz w:val="24"/>
              </w:rPr>
              <w:t>Relational Database design by ER to Relational Mapping</w:t>
            </w:r>
          </w:p>
          <w:p w:rsidR="004F2EFD" w:rsidRDefault="004F2EFD">
            <w:pPr>
              <w:pStyle w:val="TableParagraph"/>
              <w:ind w:left="0" w:right="103"/>
              <w:jc w:val="both"/>
              <w:rPr>
                <w:sz w:val="24"/>
              </w:rPr>
            </w:pPr>
          </w:p>
          <w:p w:rsidR="004F2EFD" w:rsidRDefault="00B36E44">
            <w:pPr>
              <w:spacing w:after="0" w:line="240" w:lineRule="auto"/>
              <w:jc w:val="both"/>
              <w:rPr>
                <w:rFonts w:ascii="Times New Roman" w:hAnsi="Times New Roman" w:cs="Times New Roman"/>
                <w:sz w:val="24"/>
              </w:rPr>
            </w:pPr>
            <w:r>
              <w:rPr>
                <w:rFonts w:ascii="Times New Roman" w:hAnsi="Times New Roman" w:cs="Times New Roman"/>
                <w:b/>
                <w:bCs/>
                <w:sz w:val="24"/>
              </w:rPr>
              <w:t>Examples for ER Diagram:</w:t>
            </w:r>
            <w:r>
              <w:rPr>
                <w:rFonts w:ascii="Times New Roman" w:hAnsi="Times New Roman" w:cs="Times New Roman"/>
                <w:sz w:val="24"/>
              </w:rPr>
              <w:t xml:space="preserve"> College Management System, Railway Reservation System, Hospital Management System, Library Management System, e-Business Management System (can take any </w:t>
            </w:r>
            <w:proofErr w:type="spellStart"/>
            <w:r>
              <w:rPr>
                <w:rFonts w:ascii="Times New Roman" w:hAnsi="Times New Roman" w:cs="Times New Roman"/>
                <w:sz w:val="24"/>
              </w:rPr>
              <w:t>eBusiness</w:t>
            </w:r>
            <w:proofErr w:type="spellEnd"/>
            <w:r>
              <w:rPr>
                <w:rFonts w:ascii="Times New Roman" w:hAnsi="Times New Roman" w:cs="Times New Roman"/>
                <w:sz w:val="24"/>
              </w:rPr>
              <w:t xml:space="preserve"> example like online shopping, online food ordering etc.…)</w:t>
            </w:r>
          </w:p>
          <w:p w:rsidR="004F2EFD" w:rsidRDefault="004F2EFD">
            <w:pPr>
              <w:spacing w:after="0" w:line="240" w:lineRule="auto"/>
              <w:jc w:val="both"/>
              <w:rPr>
                <w:rFonts w:ascii="Times New Roman" w:eastAsia="Times New Roman" w:hAnsi="Times New Roman" w:cs="Times New Roman"/>
                <w:bCs/>
                <w:sz w:val="24"/>
                <w:szCs w:val="24"/>
              </w:rPr>
            </w:pPr>
          </w:p>
        </w:tc>
        <w:tc>
          <w:tcPr>
            <w:tcW w:w="1072" w:type="dxa"/>
          </w:tcPr>
          <w:p w:rsidR="004F2EFD" w:rsidRDefault="003C66DC">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2</w:t>
            </w:r>
            <w:r w:rsidR="00B36E44">
              <w:rPr>
                <w:rFonts w:ascii="Times New Roman" w:eastAsia="Times New Roman" w:hAnsi="Times New Roman" w:cs="Times New Roman"/>
                <w:b/>
                <w:sz w:val="24"/>
                <w:szCs w:val="24"/>
              </w:rPr>
              <w:t>0%</w:t>
            </w:r>
          </w:p>
        </w:tc>
      </w:tr>
      <w:tr w:rsidR="004F2EFD" w:rsidTr="00DD11C7">
        <w:trPr>
          <w:trHeight w:val="3320"/>
        </w:trPr>
        <w:tc>
          <w:tcPr>
            <w:tcW w:w="990" w:type="dxa"/>
          </w:tcPr>
          <w:p w:rsidR="004F2EFD" w:rsidRDefault="00B36E44">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Unit</w:t>
            </w:r>
          </w:p>
          <w:p w:rsidR="004F2EFD" w:rsidRDefault="00B36E44">
            <w:pPr>
              <w:spacing w:after="0" w:line="240" w:lineRule="auto"/>
              <w:jc w:val="center"/>
              <w:rPr>
                <w:rFonts w:ascii="Times New Roman" w:eastAsia="Times New Roman" w:hAnsi="Times New Roman" w:cs="Times New Roman"/>
                <w:bCs/>
                <w:sz w:val="24"/>
                <w:szCs w:val="24"/>
              </w:rPr>
            </w:pPr>
            <w:r>
              <w:rPr>
                <w:rFonts w:ascii="Times New Roman" w:eastAsia="Times New Roman" w:hAnsi="Times New Roman" w:cs="Times New Roman"/>
                <w:b/>
                <w:sz w:val="24"/>
                <w:szCs w:val="24"/>
              </w:rPr>
              <w:t>III</w:t>
            </w:r>
          </w:p>
        </w:tc>
        <w:tc>
          <w:tcPr>
            <w:tcW w:w="7028" w:type="dxa"/>
            <w:tcBorders>
              <w:top w:val="single" w:sz="4" w:space="0" w:color="auto"/>
              <w:left w:val="single" w:sz="4" w:space="0" w:color="auto"/>
              <w:bottom w:val="single" w:sz="4" w:space="0" w:color="auto"/>
              <w:right w:val="single" w:sz="4" w:space="0" w:color="auto"/>
            </w:tcBorders>
          </w:tcPr>
          <w:p w:rsidR="004F2EFD" w:rsidRDefault="00B36E44">
            <w:pPr>
              <w:pStyle w:val="TableParagraph"/>
              <w:spacing w:before="6" w:line="269" w:lineRule="exact"/>
              <w:ind w:left="0"/>
              <w:jc w:val="both"/>
              <w:rPr>
                <w:rFonts w:eastAsiaTheme="minorHAnsi"/>
                <w:b/>
                <w:bCs/>
                <w:sz w:val="24"/>
                <w:szCs w:val="24"/>
                <w:lang w:val="en-IN"/>
              </w:rPr>
            </w:pPr>
            <w:r>
              <w:rPr>
                <w:rFonts w:eastAsiaTheme="minorHAnsi"/>
                <w:b/>
                <w:bCs/>
                <w:sz w:val="24"/>
                <w:szCs w:val="24"/>
                <w:lang w:val="en-IN"/>
              </w:rPr>
              <w:t>Relational Database Design</w:t>
            </w:r>
            <w:r w:rsidR="000A2064">
              <w:rPr>
                <w:rFonts w:eastAsiaTheme="minorHAnsi"/>
                <w:b/>
                <w:bCs/>
                <w:sz w:val="24"/>
                <w:szCs w:val="24"/>
                <w:lang w:val="en-IN"/>
              </w:rPr>
              <w:t xml:space="preserve"> (CO3)</w:t>
            </w:r>
          </w:p>
          <w:p w:rsidR="004F2EFD" w:rsidRDefault="004F2EFD">
            <w:pPr>
              <w:pStyle w:val="TableParagraph"/>
              <w:spacing w:before="6" w:line="269" w:lineRule="exact"/>
              <w:ind w:left="0"/>
              <w:jc w:val="both"/>
              <w:rPr>
                <w:rFonts w:eastAsiaTheme="minorHAnsi"/>
                <w:b/>
                <w:bCs/>
                <w:sz w:val="24"/>
                <w:szCs w:val="24"/>
                <w:lang w:val="en-IN"/>
              </w:rPr>
            </w:pPr>
          </w:p>
          <w:p w:rsidR="004F2EFD" w:rsidRDefault="00B36E44">
            <w:pPr>
              <w:pStyle w:val="TableParagraph"/>
              <w:ind w:left="0" w:right="103"/>
              <w:jc w:val="both"/>
              <w:rPr>
                <w:sz w:val="24"/>
              </w:rPr>
            </w:pPr>
            <w:r>
              <w:rPr>
                <w:sz w:val="24"/>
              </w:rPr>
              <w:t xml:space="preserve">Design process steps for Relational Schema, </w:t>
            </w:r>
            <w:proofErr w:type="spellStart"/>
            <w:r>
              <w:rPr>
                <w:sz w:val="24"/>
              </w:rPr>
              <w:t>Codd’s</w:t>
            </w:r>
            <w:proofErr w:type="spellEnd"/>
            <w:r>
              <w:rPr>
                <w:sz w:val="24"/>
              </w:rPr>
              <w:t xml:space="preserve"> Rules, Database Relationships and Constraints – Primary Key, Foreign Key, Null, Not Null, Unique</w:t>
            </w:r>
          </w:p>
          <w:p w:rsidR="004F2EFD" w:rsidRDefault="004F2EFD">
            <w:pPr>
              <w:pStyle w:val="TableParagraph"/>
              <w:ind w:left="0" w:right="103"/>
              <w:jc w:val="both"/>
              <w:rPr>
                <w:sz w:val="24"/>
              </w:rPr>
            </w:pPr>
          </w:p>
          <w:p w:rsidR="004F2EFD" w:rsidRDefault="00B36E44">
            <w:pPr>
              <w:pStyle w:val="TableParagraph"/>
              <w:spacing w:before="6" w:line="269" w:lineRule="exact"/>
              <w:ind w:left="0"/>
              <w:jc w:val="both"/>
              <w:rPr>
                <w:sz w:val="24"/>
              </w:rPr>
            </w:pPr>
            <w:r>
              <w:rPr>
                <w:b/>
                <w:bCs/>
                <w:sz w:val="24"/>
              </w:rPr>
              <w:t xml:space="preserve">Design Guidelines for Relational Schema: </w:t>
            </w:r>
            <w:r>
              <w:rPr>
                <w:sz w:val="24"/>
              </w:rPr>
              <w:t>Database design anomalies, Functional Dependencies, Normalization process – understanding Normal Forms based on Primary keys and converting database tables to 1NF, 2NF and 3NF, General Definitions with one example for Boyce-</w:t>
            </w:r>
            <w:proofErr w:type="spellStart"/>
            <w:r>
              <w:rPr>
                <w:sz w:val="24"/>
              </w:rPr>
              <w:t>Codd</w:t>
            </w:r>
            <w:proofErr w:type="spellEnd"/>
            <w:r>
              <w:rPr>
                <w:sz w:val="24"/>
              </w:rPr>
              <w:t xml:space="preserve"> Normal Forms (BCNF), Overview of 4</w:t>
            </w:r>
            <w:r>
              <w:rPr>
                <w:sz w:val="24"/>
                <w:vertAlign w:val="superscript"/>
              </w:rPr>
              <w:t>th</w:t>
            </w:r>
            <w:r>
              <w:rPr>
                <w:sz w:val="24"/>
              </w:rPr>
              <w:t xml:space="preserve"> and 5</w:t>
            </w:r>
            <w:r>
              <w:rPr>
                <w:sz w:val="24"/>
                <w:vertAlign w:val="superscript"/>
              </w:rPr>
              <w:t>th</w:t>
            </w:r>
            <w:r>
              <w:rPr>
                <w:sz w:val="24"/>
              </w:rPr>
              <w:t xml:space="preserve"> normal forms</w:t>
            </w:r>
          </w:p>
          <w:p w:rsidR="004F2EFD" w:rsidRDefault="004F2EFD">
            <w:pPr>
              <w:pStyle w:val="TableParagraph"/>
              <w:spacing w:before="6" w:line="269" w:lineRule="exact"/>
              <w:ind w:left="0"/>
              <w:jc w:val="both"/>
              <w:rPr>
                <w:b/>
                <w:bCs/>
                <w:sz w:val="24"/>
              </w:rPr>
            </w:pPr>
          </w:p>
        </w:tc>
        <w:tc>
          <w:tcPr>
            <w:tcW w:w="1072" w:type="dxa"/>
          </w:tcPr>
          <w:p w:rsidR="004F2EFD" w:rsidRDefault="00B36E44">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20%</w:t>
            </w:r>
          </w:p>
        </w:tc>
      </w:tr>
      <w:tr w:rsidR="004F2EFD" w:rsidTr="00DD11C7">
        <w:tc>
          <w:tcPr>
            <w:tcW w:w="990" w:type="dxa"/>
          </w:tcPr>
          <w:p w:rsidR="004F2EFD" w:rsidRDefault="00B36E44">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Unit</w:t>
            </w:r>
          </w:p>
          <w:p w:rsidR="004F2EFD" w:rsidRDefault="00B36E44">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IV</w:t>
            </w:r>
          </w:p>
        </w:tc>
        <w:tc>
          <w:tcPr>
            <w:tcW w:w="7028" w:type="dxa"/>
            <w:tcBorders>
              <w:top w:val="single" w:sz="4" w:space="0" w:color="auto"/>
              <w:left w:val="single" w:sz="4" w:space="0" w:color="auto"/>
              <w:bottom w:val="single" w:sz="4" w:space="0" w:color="auto"/>
              <w:right w:val="single" w:sz="4" w:space="0" w:color="auto"/>
            </w:tcBorders>
          </w:tcPr>
          <w:p w:rsidR="004F2EFD" w:rsidRDefault="00C741D8" w:rsidP="00C741D8">
            <w:pPr>
              <w:pStyle w:val="TableParagraph"/>
              <w:spacing w:before="6" w:line="269" w:lineRule="exact"/>
              <w:ind w:left="0"/>
              <w:jc w:val="both"/>
              <w:rPr>
                <w:rFonts w:eastAsiaTheme="minorHAnsi"/>
                <w:b/>
                <w:bCs/>
                <w:sz w:val="24"/>
                <w:szCs w:val="24"/>
                <w:lang w:val="en-IN"/>
              </w:rPr>
            </w:pPr>
            <w:r w:rsidRPr="00C741D8">
              <w:rPr>
                <w:rFonts w:eastAsiaTheme="minorHAnsi"/>
                <w:b/>
                <w:bCs/>
                <w:sz w:val="24"/>
                <w:szCs w:val="24"/>
                <w:lang w:val="en-IN"/>
              </w:rPr>
              <w:t>Indexing, File Organization, Query Optimization</w:t>
            </w:r>
            <w:r w:rsidR="000A2064">
              <w:rPr>
                <w:rFonts w:eastAsiaTheme="minorHAnsi"/>
                <w:b/>
                <w:bCs/>
                <w:sz w:val="24"/>
                <w:szCs w:val="24"/>
                <w:lang w:val="en-IN"/>
              </w:rPr>
              <w:t xml:space="preserve"> (CO4)</w:t>
            </w:r>
          </w:p>
          <w:p w:rsidR="00C81558" w:rsidRDefault="00C81558" w:rsidP="00C741D8">
            <w:pPr>
              <w:pStyle w:val="TableParagraph"/>
              <w:spacing w:before="6" w:line="269" w:lineRule="exact"/>
              <w:ind w:left="0"/>
              <w:jc w:val="both"/>
              <w:rPr>
                <w:rFonts w:eastAsiaTheme="minorHAnsi"/>
                <w:b/>
                <w:bCs/>
                <w:sz w:val="24"/>
                <w:szCs w:val="24"/>
                <w:lang w:val="en-IN"/>
              </w:rPr>
            </w:pPr>
          </w:p>
          <w:p w:rsidR="00DA7F55" w:rsidRPr="009B5C17" w:rsidRDefault="00C81558" w:rsidP="00F22757">
            <w:pPr>
              <w:pStyle w:val="TableParagraph"/>
              <w:spacing w:before="6" w:line="269" w:lineRule="exact"/>
              <w:ind w:left="0"/>
              <w:jc w:val="both"/>
              <w:rPr>
                <w:sz w:val="24"/>
              </w:rPr>
            </w:pPr>
            <w:r w:rsidRPr="008B3A0E">
              <w:rPr>
                <w:sz w:val="24"/>
                <w:highlight w:val="yellow"/>
              </w:rPr>
              <w:t>File Organization: Heap, Sequential, Hashed</w:t>
            </w:r>
            <w:r w:rsidRPr="00E6403B">
              <w:rPr>
                <w:sz w:val="24"/>
              </w:rPr>
              <w:t xml:space="preserve"> , </w:t>
            </w:r>
            <w:r w:rsidRPr="008B3A0E">
              <w:rPr>
                <w:sz w:val="24"/>
                <w:highlight w:val="green"/>
              </w:rPr>
              <w:t>Indexing:</w:t>
            </w:r>
            <w:r w:rsidRPr="00E6403B">
              <w:rPr>
                <w:sz w:val="24"/>
              </w:rPr>
              <w:t xml:space="preserve"> Primary, S</w:t>
            </w:r>
            <w:bookmarkStart w:id="0" w:name="_GoBack"/>
            <w:bookmarkEnd w:id="0"/>
            <w:r w:rsidRPr="008B3A0E">
              <w:rPr>
                <w:sz w:val="24"/>
                <w:highlight w:val="green"/>
              </w:rPr>
              <w:t>econdary</w:t>
            </w:r>
            <w:r w:rsidRPr="00E6403B">
              <w:rPr>
                <w:sz w:val="24"/>
              </w:rPr>
              <w:t>, Cost Estimation Basics, Query Optimization Techniques, Query Execution Plan</w:t>
            </w:r>
          </w:p>
        </w:tc>
        <w:tc>
          <w:tcPr>
            <w:tcW w:w="1072" w:type="dxa"/>
          </w:tcPr>
          <w:p w:rsidR="004F2EFD" w:rsidRDefault="003C66DC">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2</w:t>
            </w:r>
            <w:r w:rsidR="00B36E44">
              <w:rPr>
                <w:rFonts w:ascii="Times New Roman" w:eastAsia="Times New Roman" w:hAnsi="Times New Roman" w:cs="Times New Roman"/>
                <w:b/>
                <w:sz w:val="24"/>
                <w:szCs w:val="24"/>
              </w:rPr>
              <w:t>0%</w:t>
            </w:r>
          </w:p>
        </w:tc>
      </w:tr>
      <w:tr w:rsidR="004F2EFD" w:rsidTr="00DD11C7">
        <w:tc>
          <w:tcPr>
            <w:tcW w:w="990" w:type="dxa"/>
          </w:tcPr>
          <w:p w:rsidR="004F2EFD" w:rsidRDefault="00B36E44">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Unit</w:t>
            </w:r>
          </w:p>
          <w:p w:rsidR="004F2EFD" w:rsidRDefault="00B36E44">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V</w:t>
            </w:r>
          </w:p>
        </w:tc>
        <w:tc>
          <w:tcPr>
            <w:tcW w:w="7028" w:type="dxa"/>
            <w:tcBorders>
              <w:top w:val="single" w:sz="4" w:space="0" w:color="auto"/>
              <w:left w:val="single" w:sz="4" w:space="0" w:color="auto"/>
              <w:bottom w:val="single" w:sz="4" w:space="0" w:color="auto"/>
              <w:right w:val="single" w:sz="4" w:space="0" w:color="auto"/>
            </w:tcBorders>
          </w:tcPr>
          <w:p w:rsidR="004F2EFD" w:rsidRDefault="003C66DC" w:rsidP="003C66DC">
            <w:pPr>
              <w:pStyle w:val="TableParagraph"/>
              <w:spacing w:before="6" w:line="269" w:lineRule="exact"/>
              <w:ind w:left="0"/>
              <w:jc w:val="both"/>
              <w:rPr>
                <w:rFonts w:eastAsiaTheme="minorHAnsi"/>
                <w:b/>
                <w:bCs/>
                <w:sz w:val="24"/>
                <w:szCs w:val="24"/>
                <w:lang w:val="en-IN"/>
              </w:rPr>
            </w:pPr>
            <w:r w:rsidRPr="003C66DC">
              <w:rPr>
                <w:rFonts w:eastAsiaTheme="minorHAnsi"/>
                <w:b/>
                <w:bCs/>
                <w:sz w:val="24"/>
                <w:szCs w:val="24"/>
                <w:lang w:val="en-IN"/>
              </w:rPr>
              <w:t>Transaction and Concurrency Control</w:t>
            </w:r>
            <w:r w:rsidR="000A2064">
              <w:rPr>
                <w:rFonts w:eastAsiaTheme="minorHAnsi"/>
                <w:b/>
                <w:bCs/>
                <w:sz w:val="24"/>
                <w:szCs w:val="24"/>
                <w:lang w:val="en-IN"/>
              </w:rPr>
              <w:t xml:space="preserve"> (CO5)</w:t>
            </w:r>
          </w:p>
          <w:p w:rsidR="003C66DC" w:rsidRDefault="003C66DC" w:rsidP="003C66DC">
            <w:pPr>
              <w:pStyle w:val="TableParagraph"/>
              <w:spacing w:before="6" w:line="269" w:lineRule="exact"/>
              <w:ind w:left="0"/>
              <w:jc w:val="both"/>
              <w:rPr>
                <w:rFonts w:eastAsiaTheme="minorHAnsi"/>
                <w:b/>
                <w:bCs/>
                <w:sz w:val="24"/>
                <w:szCs w:val="24"/>
                <w:lang w:val="en-IN"/>
              </w:rPr>
            </w:pPr>
          </w:p>
          <w:p w:rsidR="003C66DC" w:rsidRDefault="00DA2616" w:rsidP="003C66DC">
            <w:pPr>
              <w:pStyle w:val="TableParagraph"/>
              <w:spacing w:before="6" w:line="269" w:lineRule="exact"/>
              <w:ind w:left="0"/>
              <w:jc w:val="both"/>
              <w:rPr>
                <w:b/>
                <w:sz w:val="24"/>
              </w:rPr>
            </w:pPr>
            <w:r w:rsidRPr="00E6403B">
              <w:rPr>
                <w:sz w:val="24"/>
              </w:rPr>
              <w:t xml:space="preserve">Transactions and ACID Properties, Transaction States and Types, Schedules and </w:t>
            </w:r>
            <w:proofErr w:type="spellStart"/>
            <w:r w:rsidRPr="00E6403B">
              <w:rPr>
                <w:sz w:val="24"/>
              </w:rPr>
              <w:t>Serializability</w:t>
            </w:r>
            <w:proofErr w:type="spellEnd"/>
            <w:r w:rsidRPr="00E6403B">
              <w:rPr>
                <w:sz w:val="24"/>
              </w:rPr>
              <w:t xml:space="preserve">, Concurrency Control Protocols, Deadlock Management, Recovery and Logging Techniques, Commands: Commit, Rollback, </w:t>
            </w:r>
            <w:proofErr w:type="spellStart"/>
            <w:r w:rsidRPr="00E6403B">
              <w:rPr>
                <w:sz w:val="24"/>
              </w:rPr>
              <w:t>Savepoint</w:t>
            </w:r>
            <w:proofErr w:type="spellEnd"/>
          </w:p>
        </w:tc>
        <w:tc>
          <w:tcPr>
            <w:tcW w:w="1072" w:type="dxa"/>
          </w:tcPr>
          <w:p w:rsidR="004F2EFD" w:rsidRDefault="00B36E44">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20%</w:t>
            </w:r>
          </w:p>
        </w:tc>
      </w:tr>
    </w:tbl>
    <w:p w:rsidR="00753072" w:rsidRDefault="00753072" w:rsidP="00753072">
      <w:pPr>
        <w:pStyle w:val="Heading2"/>
      </w:pPr>
    </w:p>
    <w:p w:rsidR="00753072" w:rsidRPr="00D835E7" w:rsidRDefault="00753072" w:rsidP="00D835E7">
      <w:pPr>
        <w:pStyle w:val="Heading2"/>
        <w:numPr>
          <w:ilvl w:val="0"/>
          <w:numId w:val="43"/>
        </w:numPr>
        <w:rPr>
          <w:b/>
          <w:color w:val="auto"/>
        </w:rPr>
      </w:pPr>
      <w:r w:rsidRPr="00D835E7">
        <w:rPr>
          <w:b/>
          <w:color w:val="auto"/>
        </w:rPr>
        <w:t>Course Outcomes (COs)</w:t>
      </w:r>
      <w:r w:rsidR="00FA5F9C" w:rsidRPr="00D835E7">
        <w:rPr>
          <w:b/>
          <w:color w:val="auto"/>
        </w:rPr>
        <w:t>:</w:t>
      </w:r>
    </w:p>
    <w:p w:rsidR="007027BA" w:rsidRPr="00E045EC" w:rsidRDefault="00753072" w:rsidP="00E045EC">
      <w:pPr>
        <w:pStyle w:val="ListBullet"/>
        <w:numPr>
          <w:ilvl w:val="0"/>
          <w:numId w:val="45"/>
        </w:numPr>
        <w:rPr>
          <w:rFonts w:ascii="Times New Roman" w:hAnsi="Times New Roman" w:cs="Times New Roman"/>
          <w:sz w:val="24"/>
        </w:rPr>
      </w:pPr>
      <w:r w:rsidRPr="00E045EC">
        <w:rPr>
          <w:rFonts w:ascii="Times New Roman" w:hAnsi="Times New Roman" w:cs="Times New Roman"/>
          <w:sz w:val="24"/>
        </w:rPr>
        <w:t xml:space="preserve">CO1: </w:t>
      </w:r>
      <w:r w:rsidR="007027BA" w:rsidRPr="00E045EC">
        <w:rPr>
          <w:rFonts w:ascii="Times New Roman" w:hAnsi="Times New Roman" w:cs="Times New Roman"/>
          <w:sz w:val="24"/>
        </w:rPr>
        <w:t xml:space="preserve">Understand the fundamental concepts, architecture, and types of database systems, and differentiate between file-based systems and modern DBMS/RDBMS models, including </w:t>
      </w:r>
      <w:proofErr w:type="spellStart"/>
      <w:r w:rsidR="007027BA" w:rsidRPr="00E045EC">
        <w:rPr>
          <w:rFonts w:ascii="Times New Roman" w:hAnsi="Times New Roman" w:cs="Times New Roman"/>
          <w:sz w:val="24"/>
        </w:rPr>
        <w:t>NoSQL</w:t>
      </w:r>
      <w:proofErr w:type="spellEnd"/>
      <w:r w:rsidR="007027BA" w:rsidRPr="00E045EC">
        <w:rPr>
          <w:rFonts w:ascii="Times New Roman" w:hAnsi="Times New Roman" w:cs="Times New Roman"/>
          <w:sz w:val="24"/>
        </w:rPr>
        <w:t xml:space="preserve"> and </w:t>
      </w:r>
      <w:proofErr w:type="spellStart"/>
      <w:r w:rsidR="007027BA" w:rsidRPr="00E045EC">
        <w:rPr>
          <w:rFonts w:ascii="Times New Roman" w:hAnsi="Times New Roman" w:cs="Times New Roman"/>
          <w:sz w:val="24"/>
        </w:rPr>
        <w:t>NewSQL</w:t>
      </w:r>
      <w:proofErr w:type="spellEnd"/>
      <w:r w:rsidR="007027BA" w:rsidRPr="00E045EC">
        <w:rPr>
          <w:rFonts w:ascii="Times New Roman" w:hAnsi="Times New Roman" w:cs="Times New Roman"/>
          <w:sz w:val="24"/>
        </w:rPr>
        <w:t>.</w:t>
      </w:r>
    </w:p>
    <w:p w:rsidR="007027BA" w:rsidRPr="00E045EC" w:rsidRDefault="00753072" w:rsidP="00E045EC">
      <w:pPr>
        <w:pStyle w:val="ListBullet"/>
        <w:numPr>
          <w:ilvl w:val="0"/>
          <w:numId w:val="45"/>
        </w:numPr>
        <w:rPr>
          <w:rFonts w:ascii="Times New Roman" w:hAnsi="Times New Roman" w:cs="Times New Roman"/>
          <w:sz w:val="24"/>
        </w:rPr>
      </w:pPr>
      <w:r w:rsidRPr="00E045EC">
        <w:rPr>
          <w:rFonts w:ascii="Times New Roman" w:hAnsi="Times New Roman" w:cs="Times New Roman"/>
          <w:sz w:val="24"/>
        </w:rPr>
        <w:t xml:space="preserve">CO2: </w:t>
      </w:r>
      <w:r w:rsidR="007027BA" w:rsidRPr="00E045EC">
        <w:rPr>
          <w:rFonts w:ascii="Times New Roman" w:hAnsi="Times New Roman" w:cs="Times New Roman"/>
          <w:sz w:val="24"/>
        </w:rPr>
        <w:t>Apply the concepts of ER modeling to represent real-world problems and convert ER diagrams into relational schemas effectively.</w:t>
      </w:r>
    </w:p>
    <w:p w:rsidR="00753072" w:rsidRPr="00E045EC" w:rsidRDefault="00753072" w:rsidP="00E045EC">
      <w:pPr>
        <w:pStyle w:val="ListBullet"/>
        <w:numPr>
          <w:ilvl w:val="0"/>
          <w:numId w:val="45"/>
        </w:numPr>
        <w:rPr>
          <w:rFonts w:ascii="Times New Roman" w:hAnsi="Times New Roman" w:cs="Times New Roman"/>
          <w:sz w:val="24"/>
        </w:rPr>
      </w:pPr>
      <w:r w:rsidRPr="00E045EC">
        <w:rPr>
          <w:rFonts w:ascii="Times New Roman" w:hAnsi="Times New Roman" w:cs="Times New Roman"/>
          <w:sz w:val="24"/>
        </w:rPr>
        <w:t xml:space="preserve">CO3: </w:t>
      </w:r>
      <w:r w:rsidR="007027BA" w:rsidRPr="00E045EC">
        <w:rPr>
          <w:rFonts w:ascii="Times New Roman" w:hAnsi="Times New Roman" w:cs="Times New Roman"/>
          <w:sz w:val="24"/>
        </w:rPr>
        <w:t>Design efficient and anomaly-free relational schemas by applying normalization principles and enforcing constraints based on functional dependencies.</w:t>
      </w:r>
    </w:p>
    <w:p w:rsidR="00753072" w:rsidRPr="00E045EC" w:rsidRDefault="00753072" w:rsidP="00E045EC">
      <w:pPr>
        <w:pStyle w:val="ListBullet"/>
        <w:numPr>
          <w:ilvl w:val="0"/>
          <w:numId w:val="45"/>
        </w:numPr>
        <w:rPr>
          <w:rFonts w:ascii="Times New Roman" w:hAnsi="Times New Roman" w:cs="Times New Roman"/>
          <w:sz w:val="24"/>
        </w:rPr>
      </w:pPr>
      <w:r w:rsidRPr="00E045EC">
        <w:rPr>
          <w:rFonts w:ascii="Times New Roman" w:hAnsi="Times New Roman" w:cs="Times New Roman"/>
          <w:sz w:val="24"/>
        </w:rPr>
        <w:t xml:space="preserve">CO4: </w:t>
      </w:r>
      <w:r w:rsidR="007027BA" w:rsidRPr="00E045EC">
        <w:rPr>
          <w:rFonts w:ascii="Times New Roman" w:hAnsi="Times New Roman" w:cs="Times New Roman"/>
          <w:sz w:val="24"/>
        </w:rPr>
        <w:t>Analyze different file organization and indexing techniques and implement basic query optimization strategies to enhance database performance.</w:t>
      </w:r>
    </w:p>
    <w:p w:rsidR="0046497D" w:rsidRPr="0046497D" w:rsidRDefault="00753072" w:rsidP="0046497D">
      <w:pPr>
        <w:pStyle w:val="ListBullet"/>
        <w:numPr>
          <w:ilvl w:val="0"/>
          <w:numId w:val="45"/>
        </w:numPr>
        <w:rPr>
          <w:rFonts w:ascii="Times New Roman" w:hAnsi="Times New Roman" w:cs="Times New Roman"/>
          <w:sz w:val="24"/>
        </w:rPr>
      </w:pPr>
      <w:r w:rsidRPr="00E045EC">
        <w:rPr>
          <w:rFonts w:ascii="Times New Roman" w:hAnsi="Times New Roman" w:cs="Times New Roman"/>
          <w:sz w:val="24"/>
        </w:rPr>
        <w:t xml:space="preserve">CO5: </w:t>
      </w:r>
      <w:r w:rsidR="007027BA" w:rsidRPr="00E045EC">
        <w:rPr>
          <w:rFonts w:ascii="Times New Roman" w:hAnsi="Times New Roman" w:cs="Times New Roman"/>
          <w:sz w:val="24"/>
        </w:rPr>
        <w:t>Demonstrate an understanding of transaction management, concurrency control protocols, and recovery mechanisms to maintain database consistency and integrity in multi-user environments.</w:t>
      </w:r>
    </w:p>
    <w:p w:rsidR="00FA5F9C" w:rsidRPr="00D835E7" w:rsidRDefault="00FA5F9C" w:rsidP="00D835E7">
      <w:pPr>
        <w:pStyle w:val="Heading2"/>
        <w:numPr>
          <w:ilvl w:val="0"/>
          <w:numId w:val="43"/>
        </w:numPr>
        <w:rPr>
          <w:b/>
          <w:color w:val="auto"/>
        </w:rPr>
      </w:pPr>
      <w:r w:rsidRPr="00D835E7">
        <w:rPr>
          <w:b/>
          <w:color w:val="auto"/>
        </w:rPr>
        <w:t>Course Outcome Mapping</w:t>
      </w:r>
      <w:r w:rsidR="000A2064">
        <w:rPr>
          <w:b/>
          <w:color w:val="auto"/>
        </w:rPr>
        <w:t xml:space="preserve"> with Program Outcome:</w:t>
      </w:r>
    </w:p>
    <w:tbl>
      <w:tblPr>
        <w:tblStyle w:val="TableGrid"/>
        <w:tblW w:w="0" w:type="auto"/>
        <w:tblInd w:w="661" w:type="dxa"/>
        <w:tblLayout w:type="fixed"/>
        <w:tblLook w:val="04A0" w:firstRow="1" w:lastRow="0" w:firstColumn="1" w:lastColumn="0" w:noHBand="0" w:noVBand="1"/>
      </w:tblPr>
      <w:tblGrid>
        <w:gridCol w:w="851"/>
        <w:gridCol w:w="851"/>
        <w:gridCol w:w="851"/>
        <w:gridCol w:w="851"/>
        <w:gridCol w:w="851"/>
        <w:gridCol w:w="851"/>
        <w:gridCol w:w="851"/>
        <w:gridCol w:w="851"/>
        <w:gridCol w:w="851"/>
      </w:tblGrid>
      <w:tr w:rsidR="00C718CD" w:rsidRPr="00566D2C" w:rsidTr="00046D0F">
        <w:trPr>
          <w:trHeight w:val="229"/>
        </w:trPr>
        <w:tc>
          <w:tcPr>
            <w:tcW w:w="851" w:type="dxa"/>
          </w:tcPr>
          <w:p w:rsidR="00C718CD" w:rsidRPr="00566D2C" w:rsidRDefault="00C718CD" w:rsidP="006A1963">
            <w:pPr>
              <w:rPr>
                <w:rFonts w:ascii="Times New Roman" w:hAnsi="Times New Roman" w:cs="Times New Roman"/>
                <w:sz w:val="24"/>
                <w:szCs w:val="24"/>
              </w:rPr>
            </w:pPr>
          </w:p>
        </w:tc>
        <w:tc>
          <w:tcPr>
            <w:tcW w:w="851" w:type="dxa"/>
          </w:tcPr>
          <w:p w:rsidR="00C718CD" w:rsidRPr="00566D2C" w:rsidRDefault="00C718CD" w:rsidP="006A1963">
            <w:pPr>
              <w:rPr>
                <w:rFonts w:ascii="Times New Roman" w:hAnsi="Times New Roman" w:cs="Times New Roman"/>
                <w:sz w:val="24"/>
                <w:szCs w:val="24"/>
              </w:rPr>
            </w:pPr>
            <w:r>
              <w:rPr>
                <w:rFonts w:ascii="Times New Roman" w:hAnsi="Times New Roman" w:cs="Times New Roman"/>
                <w:sz w:val="24"/>
                <w:szCs w:val="24"/>
              </w:rPr>
              <w:t>PO1</w:t>
            </w:r>
          </w:p>
        </w:tc>
        <w:tc>
          <w:tcPr>
            <w:tcW w:w="851" w:type="dxa"/>
          </w:tcPr>
          <w:p w:rsidR="00C718CD" w:rsidRPr="00566D2C" w:rsidRDefault="00C718CD" w:rsidP="006A1963">
            <w:pPr>
              <w:rPr>
                <w:rFonts w:ascii="Times New Roman" w:hAnsi="Times New Roman" w:cs="Times New Roman"/>
                <w:sz w:val="24"/>
                <w:szCs w:val="24"/>
              </w:rPr>
            </w:pPr>
            <w:r>
              <w:rPr>
                <w:rFonts w:ascii="Times New Roman" w:hAnsi="Times New Roman" w:cs="Times New Roman"/>
                <w:sz w:val="24"/>
                <w:szCs w:val="24"/>
              </w:rPr>
              <w:t>PO2</w:t>
            </w:r>
          </w:p>
        </w:tc>
        <w:tc>
          <w:tcPr>
            <w:tcW w:w="851" w:type="dxa"/>
          </w:tcPr>
          <w:p w:rsidR="00C718CD" w:rsidRPr="00566D2C" w:rsidRDefault="00C718CD" w:rsidP="006A1963">
            <w:pPr>
              <w:rPr>
                <w:rFonts w:ascii="Times New Roman" w:hAnsi="Times New Roman" w:cs="Times New Roman"/>
                <w:sz w:val="24"/>
                <w:szCs w:val="24"/>
              </w:rPr>
            </w:pPr>
            <w:r>
              <w:rPr>
                <w:rFonts w:ascii="Times New Roman" w:hAnsi="Times New Roman" w:cs="Times New Roman"/>
                <w:sz w:val="24"/>
                <w:szCs w:val="24"/>
              </w:rPr>
              <w:t>PO3</w:t>
            </w:r>
          </w:p>
        </w:tc>
        <w:tc>
          <w:tcPr>
            <w:tcW w:w="851" w:type="dxa"/>
          </w:tcPr>
          <w:p w:rsidR="00C718CD" w:rsidRPr="00566D2C" w:rsidRDefault="00C718CD" w:rsidP="006A1963">
            <w:pPr>
              <w:rPr>
                <w:rFonts w:ascii="Times New Roman" w:hAnsi="Times New Roman" w:cs="Times New Roman"/>
                <w:sz w:val="24"/>
                <w:szCs w:val="24"/>
              </w:rPr>
            </w:pPr>
            <w:r>
              <w:rPr>
                <w:rFonts w:ascii="Times New Roman" w:hAnsi="Times New Roman" w:cs="Times New Roman"/>
                <w:sz w:val="24"/>
                <w:szCs w:val="24"/>
              </w:rPr>
              <w:t>PO4</w:t>
            </w:r>
          </w:p>
        </w:tc>
        <w:tc>
          <w:tcPr>
            <w:tcW w:w="851" w:type="dxa"/>
          </w:tcPr>
          <w:p w:rsidR="00C718CD" w:rsidRPr="00566D2C" w:rsidRDefault="00C718CD" w:rsidP="006A1963">
            <w:pPr>
              <w:rPr>
                <w:rFonts w:ascii="Times New Roman" w:hAnsi="Times New Roman" w:cs="Times New Roman"/>
                <w:sz w:val="24"/>
                <w:szCs w:val="24"/>
              </w:rPr>
            </w:pPr>
            <w:r>
              <w:rPr>
                <w:rFonts w:ascii="Times New Roman" w:hAnsi="Times New Roman" w:cs="Times New Roman"/>
                <w:sz w:val="24"/>
                <w:szCs w:val="24"/>
              </w:rPr>
              <w:t>PO5</w:t>
            </w:r>
          </w:p>
        </w:tc>
        <w:tc>
          <w:tcPr>
            <w:tcW w:w="851" w:type="dxa"/>
          </w:tcPr>
          <w:p w:rsidR="00C718CD" w:rsidRPr="00566D2C" w:rsidRDefault="00C718CD" w:rsidP="006A1963">
            <w:pPr>
              <w:rPr>
                <w:rFonts w:ascii="Times New Roman" w:hAnsi="Times New Roman" w:cs="Times New Roman"/>
                <w:sz w:val="24"/>
                <w:szCs w:val="24"/>
              </w:rPr>
            </w:pPr>
            <w:r>
              <w:rPr>
                <w:rFonts w:ascii="Times New Roman" w:hAnsi="Times New Roman" w:cs="Times New Roman"/>
                <w:sz w:val="24"/>
                <w:szCs w:val="24"/>
              </w:rPr>
              <w:t>PO6</w:t>
            </w:r>
          </w:p>
        </w:tc>
        <w:tc>
          <w:tcPr>
            <w:tcW w:w="851" w:type="dxa"/>
          </w:tcPr>
          <w:p w:rsidR="00C718CD" w:rsidRPr="00566D2C" w:rsidRDefault="00C718CD" w:rsidP="006A1963">
            <w:pPr>
              <w:rPr>
                <w:rFonts w:ascii="Times New Roman" w:hAnsi="Times New Roman" w:cs="Times New Roman"/>
                <w:sz w:val="24"/>
                <w:szCs w:val="24"/>
              </w:rPr>
            </w:pPr>
            <w:r>
              <w:rPr>
                <w:rFonts w:ascii="Times New Roman" w:hAnsi="Times New Roman" w:cs="Times New Roman"/>
                <w:sz w:val="24"/>
                <w:szCs w:val="24"/>
              </w:rPr>
              <w:t>PO7</w:t>
            </w:r>
          </w:p>
        </w:tc>
        <w:tc>
          <w:tcPr>
            <w:tcW w:w="851" w:type="dxa"/>
          </w:tcPr>
          <w:p w:rsidR="00C718CD" w:rsidRPr="00566D2C" w:rsidRDefault="00C718CD" w:rsidP="006A1963">
            <w:pPr>
              <w:rPr>
                <w:rFonts w:ascii="Times New Roman" w:hAnsi="Times New Roman" w:cs="Times New Roman"/>
                <w:sz w:val="24"/>
                <w:szCs w:val="24"/>
              </w:rPr>
            </w:pPr>
            <w:r>
              <w:rPr>
                <w:rFonts w:ascii="Times New Roman" w:hAnsi="Times New Roman" w:cs="Times New Roman"/>
                <w:sz w:val="24"/>
                <w:szCs w:val="24"/>
              </w:rPr>
              <w:t>PO8</w:t>
            </w:r>
          </w:p>
        </w:tc>
      </w:tr>
      <w:tr w:rsidR="00C718CD" w:rsidRPr="00566D2C" w:rsidTr="00046D0F">
        <w:trPr>
          <w:trHeight w:val="388"/>
        </w:trPr>
        <w:tc>
          <w:tcPr>
            <w:tcW w:w="851" w:type="dxa"/>
          </w:tcPr>
          <w:p w:rsidR="00C718CD" w:rsidRPr="00566D2C" w:rsidRDefault="001E0A64" w:rsidP="00046D0F">
            <w:pPr>
              <w:jc w:val="center"/>
              <w:rPr>
                <w:rFonts w:ascii="Times New Roman" w:hAnsi="Times New Roman" w:cs="Times New Roman"/>
                <w:sz w:val="24"/>
                <w:szCs w:val="24"/>
              </w:rPr>
            </w:pPr>
            <w:r>
              <w:rPr>
                <w:rFonts w:ascii="Times New Roman" w:hAnsi="Times New Roman" w:cs="Times New Roman"/>
                <w:sz w:val="24"/>
                <w:szCs w:val="24"/>
              </w:rPr>
              <w:t>CO</w:t>
            </w:r>
            <w:r w:rsidR="00C718CD">
              <w:rPr>
                <w:rFonts w:ascii="Times New Roman" w:hAnsi="Times New Roman" w:cs="Times New Roman"/>
                <w:sz w:val="24"/>
                <w:szCs w:val="24"/>
              </w:rPr>
              <w:t>1</w:t>
            </w:r>
          </w:p>
        </w:tc>
        <w:tc>
          <w:tcPr>
            <w:tcW w:w="851" w:type="dxa"/>
          </w:tcPr>
          <w:p w:rsidR="00C718CD" w:rsidRPr="00566D2C" w:rsidRDefault="00F94A37" w:rsidP="006A1963">
            <w:pPr>
              <w:rPr>
                <w:rFonts w:ascii="Times New Roman" w:hAnsi="Times New Roman" w:cs="Times New Roman"/>
                <w:sz w:val="24"/>
                <w:szCs w:val="24"/>
              </w:rPr>
            </w:pPr>
            <w:r>
              <w:rPr>
                <w:rFonts w:ascii="Times New Roman" w:hAnsi="Times New Roman" w:cs="Times New Roman"/>
                <w:sz w:val="24"/>
                <w:szCs w:val="24"/>
              </w:rPr>
              <w:t>3</w:t>
            </w:r>
          </w:p>
        </w:tc>
        <w:tc>
          <w:tcPr>
            <w:tcW w:w="851" w:type="dxa"/>
          </w:tcPr>
          <w:p w:rsidR="00C718CD" w:rsidRPr="00566D2C" w:rsidRDefault="00F94A37" w:rsidP="006A1963">
            <w:pPr>
              <w:rPr>
                <w:rFonts w:ascii="Times New Roman" w:hAnsi="Times New Roman" w:cs="Times New Roman"/>
                <w:sz w:val="24"/>
                <w:szCs w:val="24"/>
              </w:rPr>
            </w:pPr>
            <w:r>
              <w:rPr>
                <w:rFonts w:ascii="Times New Roman" w:hAnsi="Times New Roman" w:cs="Times New Roman"/>
                <w:sz w:val="24"/>
                <w:szCs w:val="24"/>
              </w:rPr>
              <w:t>2</w:t>
            </w:r>
          </w:p>
        </w:tc>
        <w:tc>
          <w:tcPr>
            <w:tcW w:w="851" w:type="dxa"/>
          </w:tcPr>
          <w:p w:rsidR="00C718CD" w:rsidRPr="00566D2C" w:rsidRDefault="00C718CD" w:rsidP="006A1963">
            <w:pPr>
              <w:rPr>
                <w:rFonts w:ascii="Times New Roman" w:hAnsi="Times New Roman" w:cs="Times New Roman"/>
                <w:sz w:val="24"/>
                <w:szCs w:val="24"/>
              </w:rPr>
            </w:pPr>
          </w:p>
        </w:tc>
        <w:tc>
          <w:tcPr>
            <w:tcW w:w="851" w:type="dxa"/>
          </w:tcPr>
          <w:p w:rsidR="00C718CD" w:rsidRPr="00566D2C" w:rsidRDefault="00F94A37" w:rsidP="006A1963">
            <w:pPr>
              <w:rPr>
                <w:rFonts w:ascii="Times New Roman" w:hAnsi="Times New Roman" w:cs="Times New Roman"/>
                <w:sz w:val="24"/>
                <w:szCs w:val="24"/>
              </w:rPr>
            </w:pPr>
            <w:r>
              <w:rPr>
                <w:rFonts w:ascii="Times New Roman" w:hAnsi="Times New Roman" w:cs="Times New Roman"/>
                <w:sz w:val="24"/>
                <w:szCs w:val="24"/>
              </w:rPr>
              <w:t>2</w:t>
            </w:r>
          </w:p>
        </w:tc>
        <w:tc>
          <w:tcPr>
            <w:tcW w:w="851" w:type="dxa"/>
          </w:tcPr>
          <w:p w:rsidR="00C718CD" w:rsidRPr="00566D2C" w:rsidRDefault="00C718CD" w:rsidP="006A1963">
            <w:pPr>
              <w:rPr>
                <w:rFonts w:ascii="Times New Roman" w:hAnsi="Times New Roman" w:cs="Times New Roman"/>
                <w:sz w:val="24"/>
                <w:szCs w:val="24"/>
              </w:rPr>
            </w:pPr>
          </w:p>
        </w:tc>
        <w:tc>
          <w:tcPr>
            <w:tcW w:w="851" w:type="dxa"/>
          </w:tcPr>
          <w:p w:rsidR="00C718CD" w:rsidRPr="00566D2C" w:rsidRDefault="00C718CD" w:rsidP="006A1963">
            <w:pPr>
              <w:rPr>
                <w:rFonts w:ascii="Times New Roman" w:hAnsi="Times New Roman" w:cs="Times New Roman"/>
                <w:sz w:val="24"/>
                <w:szCs w:val="24"/>
              </w:rPr>
            </w:pPr>
          </w:p>
        </w:tc>
        <w:tc>
          <w:tcPr>
            <w:tcW w:w="851" w:type="dxa"/>
          </w:tcPr>
          <w:p w:rsidR="00C718CD" w:rsidRPr="00566D2C" w:rsidRDefault="00C718CD" w:rsidP="006A1963">
            <w:pPr>
              <w:rPr>
                <w:rFonts w:ascii="Times New Roman" w:hAnsi="Times New Roman" w:cs="Times New Roman"/>
                <w:sz w:val="24"/>
                <w:szCs w:val="24"/>
              </w:rPr>
            </w:pPr>
          </w:p>
        </w:tc>
        <w:tc>
          <w:tcPr>
            <w:tcW w:w="851" w:type="dxa"/>
          </w:tcPr>
          <w:p w:rsidR="00C718CD" w:rsidRPr="00566D2C" w:rsidRDefault="00F94A37" w:rsidP="006A1963">
            <w:pPr>
              <w:rPr>
                <w:rFonts w:ascii="Times New Roman" w:hAnsi="Times New Roman" w:cs="Times New Roman"/>
                <w:sz w:val="24"/>
                <w:szCs w:val="24"/>
              </w:rPr>
            </w:pPr>
            <w:r>
              <w:rPr>
                <w:rFonts w:ascii="Times New Roman" w:hAnsi="Times New Roman" w:cs="Times New Roman"/>
                <w:sz w:val="24"/>
                <w:szCs w:val="24"/>
              </w:rPr>
              <w:t>2</w:t>
            </w:r>
          </w:p>
        </w:tc>
      </w:tr>
      <w:tr w:rsidR="00C718CD" w:rsidRPr="00566D2C" w:rsidTr="00046D0F">
        <w:trPr>
          <w:trHeight w:val="380"/>
        </w:trPr>
        <w:tc>
          <w:tcPr>
            <w:tcW w:w="851" w:type="dxa"/>
          </w:tcPr>
          <w:p w:rsidR="00C718CD" w:rsidRPr="00566D2C" w:rsidRDefault="001E0A64" w:rsidP="00046D0F">
            <w:pPr>
              <w:jc w:val="center"/>
              <w:rPr>
                <w:rFonts w:ascii="Times New Roman" w:hAnsi="Times New Roman" w:cs="Times New Roman"/>
                <w:sz w:val="24"/>
                <w:szCs w:val="24"/>
              </w:rPr>
            </w:pPr>
            <w:r>
              <w:rPr>
                <w:rFonts w:ascii="Times New Roman" w:hAnsi="Times New Roman" w:cs="Times New Roman"/>
                <w:sz w:val="24"/>
                <w:szCs w:val="24"/>
              </w:rPr>
              <w:t>CO</w:t>
            </w:r>
            <w:r w:rsidR="00C718CD">
              <w:rPr>
                <w:rFonts w:ascii="Times New Roman" w:hAnsi="Times New Roman" w:cs="Times New Roman"/>
                <w:sz w:val="24"/>
                <w:szCs w:val="24"/>
              </w:rPr>
              <w:t>2</w:t>
            </w:r>
          </w:p>
        </w:tc>
        <w:tc>
          <w:tcPr>
            <w:tcW w:w="851" w:type="dxa"/>
          </w:tcPr>
          <w:p w:rsidR="00C718CD" w:rsidRPr="00566D2C" w:rsidRDefault="00F94A37" w:rsidP="006A1963">
            <w:pPr>
              <w:rPr>
                <w:rFonts w:ascii="Times New Roman" w:hAnsi="Times New Roman" w:cs="Times New Roman"/>
                <w:sz w:val="24"/>
                <w:szCs w:val="24"/>
              </w:rPr>
            </w:pPr>
            <w:r>
              <w:rPr>
                <w:rFonts w:ascii="Times New Roman" w:hAnsi="Times New Roman" w:cs="Times New Roman"/>
                <w:sz w:val="24"/>
                <w:szCs w:val="24"/>
              </w:rPr>
              <w:t>3</w:t>
            </w:r>
          </w:p>
        </w:tc>
        <w:tc>
          <w:tcPr>
            <w:tcW w:w="851" w:type="dxa"/>
          </w:tcPr>
          <w:p w:rsidR="00C718CD" w:rsidRPr="00566D2C" w:rsidRDefault="00F94A37" w:rsidP="006A1963">
            <w:pPr>
              <w:rPr>
                <w:rFonts w:ascii="Times New Roman" w:hAnsi="Times New Roman" w:cs="Times New Roman"/>
                <w:sz w:val="24"/>
                <w:szCs w:val="24"/>
              </w:rPr>
            </w:pPr>
            <w:r>
              <w:rPr>
                <w:rFonts w:ascii="Times New Roman" w:hAnsi="Times New Roman" w:cs="Times New Roman"/>
                <w:sz w:val="24"/>
                <w:szCs w:val="24"/>
              </w:rPr>
              <w:t>3</w:t>
            </w:r>
          </w:p>
        </w:tc>
        <w:tc>
          <w:tcPr>
            <w:tcW w:w="851" w:type="dxa"/>
          </w:tcPr>
          <w:p w:rsidR="00C718CD" w:rsidRPr="00566D2C" w:rsidRDefault="00F94A37" w:rsidP="006A1963">
            <w:pPr>
              <w:rPr>
                <w:rFonts w:ascii="Times New Roman" w:hAnsi="Times New Roman" w:cs="Times New Roman"/>
                <w:sz w:val="24"/>
                <w:szCs w:val="24"/>
              </w:rPr>
            </w:pPr>
            <w:r>
              <w:rPr>
                <w:rFonts w:ascii="Times New Roman" w:hAnsi="Times New Roman" w:cs="Times New Roman"/>
                <w:sz w:val="24"/>
                <w:szCs w:val="24"/>
              </w:rPr>
              <w:t>3</w:t>
            </w:r>
          </w:p>
        </w:tc>
        <w:tc>
          <w:tcPr>
            <w:tcW w:w="851" w:type="dxa"/>
          </w:tcPr>
          <w:p w:rsidR="00C718CD" w:rsidRPr="00566D2C" w:rsidRDefault="00F94A37" w:rsidP="006A1963">
            <w:pPr>
              <w:rPr>
                <w:rFonts w:ascii="Times New Roman" w:hAnsi="Times New Roman" w:cs="Times New Roman"/>
                <w:sz w:val="24"/>
                <w:szCs w:val="24"/>
              </w:rPr>
            </w:pPr>
            <w:r>
              <w:rPr>
                <w:rFonts w:ascii="Times New Roman" w:hAnsi="Times New Roman" w:cs="Times New Roman"/>
                <w:sz w:val="24"/>
                <w:szCs w:val="24"/>
              </w:rPr>
              <w:t>2</w:t>
            </w:r>
          </w:p>
        </w:tc>
        <w:tc>
          <w:tcPr>
            <w:tcW w:w="851" w:type="dxa"/>
          </w:tcPr>
          <w:p w:rsidR="00C718CD" w:rsidRPr="00566D2C" w:rsidRDefault="00C718CD" w:rsidP="006A1963">
            <w:pPr>
              <w:rPr>
                <w:rFonts w:ascii="Times New Roman" w:hAnsi="Times New Roman" w:cs="Times New Roman"/>
                <w:sz w:val="24"/>
                <w:szCs w:val="24"/>
              </w:rPr>
            </w:pPr>
          </w:p>
        </w:tc>
        <w:tc>
          <w:tcPr>
            <w:tcW w:w="851" w:type="dxa"/>
          </w:tcPr>
          <w:p w:rsidR="00C718CD" w:rsidRPr="00566D2C" w:rsidRDefault="00C718CD" w:rsidP="006A1963">
            <w:pPr>
              <w:rPr>
                <w:rFonts w:ascii="Times New Roman" w:hAnsi="Times New Roman" w:cs="Times New Roman"/>
                <w:sz w:val="24"/>
                <w:szCs w:val="24"/>
              </w:rPr>
            </w:pPr>
          </w:p>
        </w:tc>
        <w:tc>
          <w:tcPr>
            <w:tcW w:w="851" w:type="dxa"/>
          </w:tcPr>
          <w:p w:rsidR="00C718CD" w:rsidRPr="00566D2C" w:rsidRDefault="00C718CD" w:rsidP="006A1963">
            <w:pPr>
              <w:rPr>
                <w:rFonts w:ascii="Times New Roman" w:hAnsi="Times New Roman" w:cs="Times New Roman"/>
                <w:sz w:val="24"/>
                <w:szCs w:val="24"/>
              </w:rPr>
            </w:pPr>
          </w:p>
        </w:tc>
        <w:tc>
          <w:tcPr>
            <w:tcW w:w="851" w:type="dxa"/>
          </w:tcPr>
          <w:p w:rsidR="00C718CD" w:rsidRPr="00566D2C" w:rsidRDefault="00F94A37" w:rsidP="006A1963">
            <w:pPr>
              <w:rPr>
                <w:rFonts w:ascii="Times New Roman" w:hAnsi="Times New Roman" w:cs="Times New Roman"/>
                <w:sz w:val="24"/>
                <w:szCs w:val="24"/>
              </w:rPr>
            </w:pPr>
            <w:r>
              <w:rPr>
                <w:rFonts w:ascii="Times New Roman" w:hAnsi="Times New Roman" w:cs="Times New Roman"/>
                <w:sz w:val="24"/>
                <w:szCs w:val="24"/>
              </w:rPr>
              <w:t>2</w:t>
            </w:r>
          </w:p>
        </w:tc>
      </w:tr>
      <w:tr w:rsidR="00C718CD" w:rsidRPr="00566D2C" w:rsidTr="00046D0F">
        <w:trPr>
          <w:trHeight w:val="531"/>
        </w:trPr>
        <w:tc>
          <w:tcPr>
            <w:tcW w:w="851" w:type="dxa"/>
          </w:tcPr>
          <w:p w:rsidR="00C718CD" w:rsidRPr="00566D2C" w:rsidRDefault="001E0A64" w:rsidP="00046D0F">
            <w:pPr>
              <w:jc w:val="center"/>
              <w:rPr>
                <w:rFonts w:ascii="Times New Roman" w:hAnsi="Times New Roman" w:cs="Times New Roman"/>
                <w:sz w:val="24"/>
                <w:szCs w:val="24"/>
              </w:rPr>
            </w:pPr>
            <w:r>
              <w:rPr>
                <w:rFonts w:ascii="Times New Roman" w:hAnsi="Times New Roman" w:cs="Times New Roman"/>
                <w:sz w:val="24"/>
                <w:szCs w:val="24"/>
              </w:rPr>
              <w:t>CO</w:t>
            </w:r>
            <w:r w:rsidR="00C718CD">
              <w:rPr>
                <w:rFonts w:ascii="Times New Roman" w:hAnsi="Times New Roman" w:cs="Times New Roman"/>
                <w:sz w:val="24"/>
                <w:szCs w:val="24"/>
              </w:rPr>
              <w:t>3</w:t>
            </w:r>
          </w:p>
        </w:tc>
        <w:tc>
          <w:tcPr>
            <w:tcW w:w="851" w:type="dxa"/>
          </w:tcPr>
          <w:p w:rsidR="00C718CD" w:rsidRPr="00566D2C" w:rsidRDefault="00F94A37" w:rsidP="006A1963">
            <w:pPr>
              <w:rPr>
                <w:rFonts w:ascii="Times New Roman" w:hAnsi="Times New Roman" w:cs="Times New Roman"/>
                <w:sz w:val="24"/>
                <w:szCs w:val="24"/>
              </w:rPr>
            </w:pPr>
            <w:r>
              <w:rPr>
                <w:rFonts w:ascii="Times New Roman" w:hAnsi="Times New Roman" w:cs="Times New Roman"/>
                <w:sz w:val="24"/>
                <w:szCs w:val="24"/>
              </w:rPr>
              <w:t>3</w:t>
            </w:r>
          </w:p>
        </w:tc>
        <w:tc>
          <w:tcPr>
            <w:tcW w:w="851" w:type="dxa"/>
          </w:tcPr>
          <w:p w:rsidR="00C718CD" w:rsidRPr="00566D2C" w:rsidRDefault="00F94A37" w:rsidP="006A1963">
            <w:pPr>
              <w:rPr>
                <w:rFonts w:ascii="Times New Roman" w:hAnsi="Times New Roman" w:cs="Times New Roman"/>
                <w:sz w:val="24"/>
                <w:szCs w:val="24"/>
              </w:rPr>
            </w:pPr>
            <w:r>
              <w:rPr>
                <w:rFonts w:ascii="Times New Roman" w:hAnsi="Times New Roman" w:cs="Times New Roman"/>
                <w:sz w:val="24"/>
                <w:szCs w:val="24"/>
              </w:rPr>
              <w:t>3</w:t>
            </w:r>
          </w:p>
        </w:tc>
        <w:tc>
          <w:tcPr>
            <w:tcW w:w="851" w:type="dxa"/>
          </w:tcPr>
          <w:p w:rsidR="00C718CD" w:rsidRPr="00566D2C" w:rsidRDefault="00F94A37" w:rsidP="006A1963">
            <w:pPr>
              <w:rPr>
                <w:rFonts w:ascii="Times New Roman" w:hAnsi="Times New Roman" w:cs="Times New Roman"/>
                <w:sz w:val="24"/>
                <w:szCs w:val="24"/>
              </w:rPr>
            </w:pPr>
            <w:r>
              <w:rPr>
                <w:rFonts w:ascii="Times New Roman" w:hAnsi="Times New Roman" w:cs="Times New Roman"/>
                <w:sz w:val="24"/>
                <w:szCs w:val="24"/>
              </w:rPr>
              <w:t>3</w:t>
            </w:r>
          </w:p>
        </w:tc>
        <w:tc>
          <w:tcPr>
            <w:tcW w:w="851" w:type="dxa"/>
          </w:tcPr>
          <w:p w:rsidR="00C718CD" w:rsidRPr="00566D2C" w:rsidRDefault="00C718CD" w:rsidP="006A1963">
            <w:pPr>
              <w:rPr>
                <w:rFonts w:ascii="Times New Roman" w:hAnsi="Times New Roman" w:cs="Times New Roman"/>
                <w:sz w:val="24"/>
                <w:szCs w:val="24"/>
              </w:rPr>
            </w:pPr>
          </w:p>
        </w:tc>
        <w:tc>
          <w:tcPr>
            <w:tcW w:w="851" w:type="dxa"/>
          </w:tcPr>
          <w:p w:rsidR="00C718CD" w:rsidRPr="00566D2C" w:rsidRDefault="00C718CD" w:rsidP="006A1963">
            <w:pPr>
              <w:rPr>
                <w:rFonts w:ascii="Times New Roman" w:hAnsi="Times New Roman" w:cs="Times New Roman"/>
                <w:sz w:val="24"/>
                <w:szCs w:val="24"/>
              </w:rPr>
            </w:pPr>
          </w:p>
        </w:tc>
        <w:tc>
          <w:tcPr>
            <w:tcW w:w="851" w:type="dxa"/>
          </w:tcPr>
          <w:p w:rsidR="00C718CD" w:rsidRPr="00566D2C" w:rsidRDefault="00C718CD" w:rsidP="006A1963">
            <w:pPr>
              <w:rPr>
                <w:rFonts w:ascii="Times New Roman" w:hAnsi="Times New Roman" w:cs="Times New Roman"/>
                <w:sz w:val="24"/>
                <w:szCs w:val="24"/>
              </w:rPr>
            </w:pPr>
          </w:p>
        </w:tc>
        <w:tc>
          <w:tcPr>
            <w:tcW w:w="851" w:type="dxa"/>
          </w:tcPr>
          <w:p w:rsidR="00C718CD" w:rsidRPr="00566D2C" w:rsidRDefault="00C718CD" w:rsidP="006A1963">
            <w:pPr>
              <w:rPr>
                <w:rFonts w:ascii="Times New Roman" w:hAnsi="Times New Roman" w:cs="Times New Roman"/>
                <w:sz w:val="24"/>
                <w:szCs w:val="24"/>
              </w:rPr>
            </w:pPr>
          </w:p>
        </w:tc>
        <w:tc>
          <w:tcPr>
            <w:tcW w:w="851" w:type="dxa"/>
          </w:tcPr>
          <w:p w:rsidR="00C718CD" w:rsidRPr="00566D2C" w:rsidRDefault="00F94A37" w:rsidP="006A1963">
            <w:pPr>
              <w:rPr>
                <w:rFonts w:ascii="Times New Roman" w:hAnsi="Times New Roman" w:cs="Times New Roman"/>
                <w:sz w:val="24"/>
                <w:szCs w:val="24"/>
              </w:rPr>
            </w:pPr>
            <w:r>
              <w:rPr>
                <w:rFonts w:ascii="Times New Roman" w:hAnsi="Times New Roman" w:cs="Times New Roman"/>
                <w:sz w:val="24"/>
                <w:szCs w:val="24"/>
              </w:rPr>
              <w:t>2</w:t>
            </w:r>
          </w:p>
        </w:tc>
      </w:tr>
      <w:tr w:rsidR="00C718CD" w:rsidRPr="00566D2C" w:rsidTr="00046D0F">
        <w:trPr>
          <w:trHeight w:val="531"/>
        </w:trPr>
        <w:tc>
          <w:tcPr>
            <w:tcW w:w="851" w:type="dxa"/>
          </w:tcPr>
          <w:p w:rsidR="00C718CD" w:rsidRPr="00566D2C" w:rsidRDefault="001E0A64" w:rsidP="00046D0F">
            <w:pPr>
              <w:jc w:val="center"/>
              <w:rPr>
                <w:rFonts w:ascii="Times New Roman" w:hAnsi="Times New Roman" w:cs="Times New Roman"/>
                <w:sz w:val="24"/>
                <w:szCs w:val="24"/>
              </w:rPr>
            </w:pPr>
            <w:r>
              <w:rPr>
                <w:rFonts w:ascii="Times New Roman" w:hAnsi="Times New Roman" w:cs="Times New Roman"/>
                <w:sz w:val="24"/>
                <w:szCs w:val="24"/>
              </w:rPr>
              <w:t>CO</w:t>
            </w:r>
            <w:r w:rsidR="00C718CD">
              <w:rPr>
                <w:rFonts w:ascii="Times New Roman" w:hAnsi="Times New Roman" w:cs="Times New Roman"/>
                <w:sz w:val="24"/>
                <w:szCs w:val="24"/>
              </w:rPr>
              <w:t>4</w:t>
            </w:r>
          </w:p>
        </w:tc>
        <w:tc>
          <w:tcPr>
            <w:tcW w:w="851" w:type="dxa"/>
          </w:tcPr>
          <w:p w:rsidR="00C718CD" w:rsidRPr="00566D2C" w:rsidRDefault="00F94A37" w:rsidP="006A1963">
            <w:pPr>
              <w:rPr>
                <w:rFonts w:ascii="Times New Roman" w:hAnsi="Times New Roman" w:cs="Times New Roman"/>
                <w:sz w:val="24"/>
                <w:szCs w:val="24"/>
              </w:rPr>
            </w:pPr>
            <w:r>
              <w:rPr>
                <w:rFonts w:ascii="Times New Roman" w:hAnsi="Times New Roman" w:cs="Times New Roman"/>
                <w:sz w:val="24"/>
                <w:szCs w:val="24"/>
              </w:rPr>
              <w:t>2</w:t>
            </w:r>
          </w:p>
        </w:tc>
        <w:tc>
          <w:tcPr>
            <w:tcW w:w="851" w:type="dxa"/>
          </w:tcPr>
          <w:p w:rsidR="00C718CD" w:rsidRPr="00566D2C" w:rsidRDefault="00F94A37" w:rsidP="006A1963">
            <w:pPr>
              <w:rPr>
                <w:rFonts w:ascii="Times New Roman" w:hAnsi="Times New Roman" w:cs="Times New Roman"/>
                <w:sz w:val="24"/>
                <w:szCs w:val="24"/>
              </w:rPr>
            </w:pPr>
            <w:r>
              <w:rPr>
                <w:rFonts w:ascii="Times New Roman" w:hAnsi="Times New Roman" w:cs="Times New Roman"/>
                <w:sz w:val="24"/>
                <w:szCs w:val="24"/>
              </w:rPr>
              <w:t>2</w:t>
            </w:r>
          </w:p>
        </w:tc>
        <w:tc>
          <w:tcPr>
            <w:tcW w:w="851" w:type="dxa"/>
          </w:tcPr>
          <w:p w:rsidR="00C718CD" w:rsidRPr="00566D2C" w:rsidRDefault="00F94A37" w:rsidP="006A1963">
            <w:pPr>
              <w:rPr>
                <w:rFonts w:ascii="Times New Roman" w:hAnsi="Times New Roman" w:cs="Times New Roman"/>
                <w:sz w:val="24"/>
                <w:szCs w:val="24"/>
              </w:rPr>
            </w:pPr>
            <w:r>
              <w:rPr>
                <w:rFonts w:ascii="Times New Roman" w:hAnsi="Times New Roman" w:cs="Times New Roman"/>
                <w:sz w:val="24"/>
                <w:szCs w:val="24"/>
              </w:rPr>
              <w:t>2</w:t>
            </w:r>
          </w:p>
        </w:tc>
        <w:tc>
          <w:tcPr>
            <w:tcW w:w="851" w:type="dxa"/>
          </w:tcPr>
          <w:p w:rsidR="00C718CD" w:rsidRPr="00566D2C" w:rsidRDefault="00CC14EC" w:rsidP="006A1963">
            <w:pPr>
              <w:rPr>
                <w:rFonts w:ascii="Times New Roman" w:hAnsi="Times New Roman" w:cs="Times New Roman"/>
                <w:sz w:val="24"/>
                <w:szCs w:val="24"/>
              </w:rPr>
            </w:pPr>
            <w:r>
              <w:rPr>
                <w:rFonts w:ascii="Times New Roman" w:hAnsi="Times New Roman" w:cs="Times New Roman"/>
                <w:sz w:val="24"/>
                <w:szCs w:val="24"/>
              </w:rPr>
              <w:t>3</w:t>
            </w:r>
          </w:p>
        </w:tc>
        <w:tc>
          <w:tcPr>
            <w:tcW w:w="851" w:type="dxa"/>
          </w:tcPr>
          <w:p w:rsidR="00C718CD" w:rsidRPr="00566D2C" w:rsidRDefault="00C718CD" w:rsidP="006A1963">
            <w:pPr>
              <w:rPr>
                <w:rFonts w:ascii="Times New Roman" w:hAnsi="Times New Roman" w:cs="Times New Roman"/>
                <w:sz w:val="24"/>
                <w:szCs w:val="24"/>
              </w:rPr>
            </w:pPr>
          </w:p>
        </w:tc>
        <w:tc>
          <w:tcPr>
            <w:tcW w:w="851" w:type="dxa"/>
          </w:tcPr>
          <w:p w:rsidR="00C718CD" w:rsidRPr="00566D2C" w:rsidRDefault="00C718CD" w:rsidP="006A1963">
            <w:pPr>
              <w:rPr>
                <w:rFonts w:ascii="Times New Roman" w:hAnsi="Times New Roman" w:cs="Times New Roman"/>
                <w:sz w:val="24"/>
                <w:szCs w:val="24"/>
              </w:rPr>
            </w:pPr>
          </w:p>
        </w:tc>
        <w:tc>
          <w:tcPr>
            <w:tcW w:w="851" w:type="dxa"/>
          </w:tcPr>
          <w:p w:rsidR="00C718CD" w:rsidRPr="00566D2C" w:rsidRDefault="00C718CD" w:rsidP="006A1963">
            <w:pPr>
              <w:rPr>
                <w:rFonts w:ascii="Times New Roman" w:hAnsi="Times New Roman" w:cs="Times New Roman"/>
                <w:sz w:val="24"/>
                <w:szCs w:val="24"/>
              </w:rPr>
            </w:pPr>
          </w:p>
        </w:tc>
        <w:tc>
          <w:tcPr>
            <w:tcW w:w="851" w:type="dxa"/>
          </w:tcPr>
          <w:p w:rsidR="00C718CD" w:rsidRPr="00566D2C" w:rsidRDefault="00CC14EC" w:rsidP="006A1963">
            <w:pPr>
              <w:rPr>
                <w:rFonts w:ascii="Times New Roman" w:hAnsi="Times New Roman" w:cs="Times New Roman"/>
                <w:sz w:val="24"/>
                <w:szCs w:val="24"/>
              </w:rPr>
            </w:pPr>
            <w:r>
              <w:rPr>
                <w:rFonts w:ascii="Times New Roman" w:hAnsi="Times New Roman" w:cs="Times New Roman"/>
                <w:sz w:val="24"/>
                <w:szCs w:val="24"/>
              </w:rPr>
              <w:t>2</w:t>
            </w:r>
          </w:p>
        </w:tc>
      </w:tr>
      <w:tr w:rsidR="00C718CD" w:rsidRPr="00566D2C" w:rsidTr="00046D0F">
        <w:trPr>
          <w:trHeight w:val="531"/>
        </w:trPr>
        <w:tc>
          <w:tcPr>
            <w:tcW w:w="851" w:type="dxa"/>
          </w:tcPr>
          <w:p w:rsidR="00C718CD" w:rsidRPr="00566D2C" w:rsidRDefault="001E0A64" w:rsidP="00046D0F">
            <w:pPr>
              <w:jc w:val="center"/>
              <w:rPr>
                <w:rFonts w:ascii="Times New Roman" w:hAnsi="Times New Roman" w:cs="Times New Roman"/>
                <w:sz w:val="24"/>
                <w:szCs w:val="24"/>
              </w:rPr>
            </w:pPr>
            <w:r>
              <w:rPr>
                <w:rFonts w:ascii="Times New Roman" w:hAnsi="Times New Roman" w:cs="Times New Roman"/>
                <w:sz w:val="24"/>
                <w:szCs w:val="24"/>
              </w:rPr>
              <w:t>CO</w:t>
            </w:r>
            <w:r w:rsidR="00C718CD">
              <w:rPr>
                <w:rFonts w:ascii="Times New Roman" w:hAnsi="Times New Roman" w:cs="Times New Roman"/>
                <w:sz w:val="24"/>
                <w:szCs w:val="24"/>
              </w:rPr>
              <w:t>5</w:t>
            </w:r>
          </w:p>
        </w:tc>
        <w:tc>
          <w:tcPr>
            <w:tcW w:w="851" w:type="dxa"/>
          </w:tcPr>
          <w:p w:rsidR="00C718CD" w:rsidRPr="00566D2C" w:rsidRDefault="00F94A37" w:rsidP="006A1963">
            <w:pPr>
              <w:rPr>
                <w:rFonts w:ascii="Times New Roman" w:hAnsi="Times New Roman" w:cs="Times New Roman"/>
                <w:sz w:val="24"/>
                <w:szCs w:val="24"/>
              </w:rPr>
            </w:pPr>
            <w:r>
              <w:rPr>
                <w:rFonts w:ascii="Times New Roman" w:hAnsi="Times New Roman" w:cs="Times New Roman"/>
                <w:sz w:val="24"/>
                <w:szCs w:val="24"/>
              </w:rPr>
              <w:t>2</w:t>
            </w:r>
          </w:p>
        </w:tc>
        <w:tc>
          <w:tcPr>
            <w:tcW w:w="851" w:type="dxa"/>
          </w:tcPr>
          <w:p w:rsidR="00C718CD" w:rsidRPr="00566D2C" w:rsidRDefault="00F94A37" w:rsidP="006A1963">
            <w:pPr>
              <w:rPr>
                <w:rFonts w:ascii="Times New Roman" w:hAnsi="Times New Roman" w:cs="Times New Roman"/>
                <w:sz w:val="24"/>
                <w:szCs w:val="24"/>
              </w:rPr>
            </w:pPr>
            <w:r>
              <w:rPr>
                <w:rFonts w:ascii="Times New Roman" w:hAnsi="Times New Roman" w:cs="Times New Roman"/>
                <w:sz w:val="24"/>
                <w:szCs w:val="24"/>
              </w:rPr>
              <w:t>3</w:t>
            </w:r>
          </w:p>
        </w:tc>
        <w:tc>
          <w:tcPr>
            <w:tcW w:w="851" w:type="dxa"/>
          </w:tcPr>
          <w:p w:rsidR="00C718CD" w:rsidRPr="00566D2C" w:rsidRDefault="00F94A37" w:rsidP="006A1963">
            <w:pPr>
              <w:rPr>
                <w:rFonts w:ascii="Times New Roman" w:hAnsi="Times New Roman" w:cs="Times New Roman"/>
                <w:sz w:val="24"/>
                <w:szCs w:val="24"/>
              </w:rPr>
            </w:pPr>
            <w:r>
              <w:rPr>
                <w:rFonts w:ascii="Times New Roman" w:hAnsi="Times New Roman" w:cs="Times New Roman"/>
                <w:sz w:val="24"/>
                <w:szCs w:val="24"/>
              </w:rPr>
              <w:t>2</w:t>
            </w:r>
          </w:p>
        </w:tc>
        <w:tc>
          <w:tcPr>
            <w:tcW w:w="851" w:type="dxa"/>
          </w:tcPr>
          <w:p w:rsidR="00C718CD" w:rsidRPr="00566D2C" w:rsidRDefault="00C718CD" w:rsidP="006A1963">
            <w:pPr>
              <w:rPr>
                <w:rFonts w:ascii="Times New Roman" w:hAnsi="Times New Roman" w:cs="Times New Roman"/>
                <w:sz w:val="24"/>
                <w:szCs w:val="24"/>
              </w:rPr>
            </w:pPr>
          </w:p>
        </w:tc>
        <w:tc>
          <w:tcPr>
            <w:tcW w:w="851" w:type="dxa"/>
          </w:tcPr>
          <w:p w:rsidR="00C718CD" w:rsidRPr="00566D2C" w:rsidRDefault="00C718CD" w:rsidP="006A1963">
            <w:pPr>
              <w:rPr>
                <w:rFonts w:ascii="Times New Roman" w:hAnsi="Times New Roman" w:cs="Times New Roman"/>
                <w:sz w:val="24"/>
                <w:szCs w:val="24"/>
              </w:rPr>
            </w:pPr>
          </w:p>
        </w:tc>
        <w:tc>
          <w:tcPr>
            <w:tcW w:w="851" w:type="dxa"/>
          </w:tcPr>
          <w:p w:rsidR="00C718CD" w:rsidRPr="00566D2C" w:rsidRDefault="00C718CD" w:rsidP="006A1963">
            <w:pPr>
              <w:rPr>
                <w:rFonts w:ascii="Times New Roman" w:hAnsi="Times New Roman" w:cs="Times New Roman"/>
                <w:sz w:val="24"/>
                <w:szCs w:val="24"/>
              </w:rPr>
            </w:pPr>
          </w:p>
        </w:tc>
        <w:tc>
          <w:tcPr>
            <w:tcW w:w="851" w:type="dxa"/>
          </w:tcPr>
          <w:p w:rsidR="00C718CD" w:rsidRPr="00566D2C" w:rsidRDefault="00CC14EC" w:rsidP="006A1963">
            <w:pPr>
              <w:rPr>
                <w:rFonts w:ascii="Times New Roman" w:hAnsi="Times New Roman" w:cs="Times New Roman"/>
                <w:sz w:val="24"/>
                <w:szCs w:val="24"/>
              </w:rPr>
            </w:pPr>
            <w:r>
              <w:rPr>
                <w:rFonts w:ascii="Times New Roman" w:hAnsi="Times New Roman" w:cs="Times New Roman"/>
                <w:sz w:val="24"/>
                <w:szCs w:val="24"/>
              </w:rPr>
              <w:t>3</w:t>
            </w:r>
          </w:p>
        </w:tc>
        <w:tc>
          <w:tcPr>
            <w:tcW w:w="851" w:type="dxa"/>
          </w:tcPr>
          <w:p w:rsidR="00C718CD" w:rsidRPr="00566D2C" w:rsidRDefault="00CC14EC" w:rsidP="006A1963">
            <w:pPr>
              <w:rPr>
                <w:rFonts w:ascii="Times New Roman" w:hAnsi="Times New Roman" w:cs="Times New Roman"/>
                <w:sz w:val="24"/>
                <w:szCs w:val="24"/>
              </w:rPr>
            </w:pPr>
            <w:r>
              <w:rPr>
                <w:rFonts w:ascii="Times New Roman" w:hAnsi="Times New Roman" w:cs="Times New Roman"/>
                <w:sz w:val="24"/>
                <w:szCs w:val="24"/>
              </w:rPr>
              <w:t>3</w:t>
            </w:r>
          </w:p>
        </w:tc>
      </w:tr>
    </w:tbl>
    <w:p w:rsidR="004F2EFD" w:rsidRDefault="004F2EFD">
      <w:pPr>
        <w:pStyle w:val="ListParagraph"/>
        <w:widowControl w:val="0"/>
        <w:autoSpaceDE w:val="0"/>
        <w:autoSpaceDN w:val="0"/>
        <w:adjustRightInd w:val="0"/>
        <w:spacing w:before="29" w:after="0" w:line="240" w:lineRule="auto"/>
        <w:jc w:val="both"/>
        <w:rPr>
          <w:rFonts w:ascii="Times New Roman" w:hAnsi="Times New Roman" w:cs="Times New Roman"/>
          <w:color w:val="000000"/>
          <w:sz w:val="24"/>
          <w:szCs w:val="24"/>
        </w:rPr>
      </w:pPr>
    </w:p>
    <w:p w:rsidR="004F2EFD" w:rsidRPr="00D835E7" w:rsidRDefault="00B36E44" w:rsidP="00D835E7">
      <w:pPr>
        <w:pStyle w:val="ListParagraph"/>
        <w:widowControl w:val="0"/>
        <w:numPr>
          <w:ilvl w:val="0"/>
          <w:numId w:val="43"/>
        </w:numPr>
        <w:autoSpaceDE w:val="0"/>
        <w:autoSpaceDN w:val="0"/>
        <w:adjustRightInd w:val="0"/>
        <w:spacing w:before="12" w:after="0" w:line="280" w:lineRule="exact"/>
        <w:jc w:val="both"/>
        <w:rPr>
          <w:rFonts w:ascii="Times New Roman" w:hAnsi="Times New Roman" w:cs="Times New Roman"/>
          <w:b/>
          <w:sz w:val="24"/>
          <w:szCs w:val="24"/>
        </w:rPr>
      </w:pPr>
      <w:r w:rsidRPr="00D835E7">
        <w:rPr>
          <w:rFonts w:ascii="Times New Roman" w:hAnsi="Times New Roman" w:cs="Times New Roman"/>
          <w:b/>
          <w:sz w:val="24"/>
          <w:szCs w:val="24"/>
        </w:rPr>
        <w:t>Text Books:</w:t>
      </w:r>
    </w:p>
    <w:p w:rsidR="004F2EFD" w:rsidRPr="00D835E7" w:rsidRDefault="00B36E44" w:rsidP="00D835E7">
      <w:pPr>
        <w:pStyle w:val="ListParagraph"/>
        <w:widowControl w:val="0"/>
        <w:numPr>
          <w:ilvl w:val="0"/>
          <w:numId w:val="11"/>
        </w:numPr>
        <w:autoSpaceDE w:val="0"/>
        <w:autoSpaceDN w:val="0"/>
        <w:adjustRightInd w:val="0"/>
        <w:spacing w:before="12" w:after="0" w:line="280" w:lineRule="exact"/>
        <w:jc w:val="both"/>
        <w:rPr>
          <w:rFonts w:ascii="Times New Roman" w:hAnsi="Times New Roman" w:cs="Times New Roman"/>
          <w:bCs/>
          <w:sz w:val="24"/>
          <w:szCs w:val="24"/>
        </w:rPr>
      </w:pPr>
      <w:r w:rsidRPr="00D835E7">
        <w:rPr>
          <w:rFonts w:ascii="Times New Roman" w:hAnsi="Times New Roman" w:cs="Times New Roman"/>
          <w:bCs/>
          <w:sz w:val="24"/>
          <w:szCs w:val="24"/>
        </w:rPr>
        <w:t xml:space="preserve">C. J. Date, A. </w:t>
      </w:r>
      <w:proofErr w:type="spellStart"/>
      <w:r w:rsidRPr="00D835E7">
        <w:rPr>
          <w:rFonts w:ascii="Times New Roman" w:hAnsi="Times New Roman" w:cs="Times New Roman"/>
          <w:bCs/>
          <w:sz w:val="24"/>
          <w:szCs w:val="24"/>
        </w:rPr>
        <w:t>Kannan</w:t>
      </w:r>
      <w:proofErr w:type="spellEnd"/>
      <w:r w:rsidRPr="00D835E7">
        <w:rPr>
          <w:rFonts w:ascii="Times New Roman" w:hAnsi="Times New Roman" w:cs="Times New Roman"/>
          <w:bCs/>
          <w:sz w:val="24"/>
          <w:szCs w:val="24"/>
        </w:rPr>
        <w:t xml:space="preserve">, S. </w:t>
      </w:r>
      <w:proofErr w:type="spellStart"/>
      <w:r w:rsidRPr="00D835E7">
        <w:rPr>
          <w:rFonts w:ascii="Times New Roman" w:hAnsi="Times New Roman" w:cs="Times New Roman"/>
          <w:bCs/>
          <w:sz w:val="24"/>
          <w:szCs w:val="24"/>
        </w:rPr>
        <w:t>Swaminathan</w:t>
      </w:r>
      <w:proofErr w:type="spellEnd"/>
      <w:r w:rsidRPr="00D835E7">
        <w:rPr>
          <w:rFonts w:ascii="Times New Roman" w:hAnsi="Times New Roman" w:cs="Times New Roman"/>
          <w:bCs/>
          <w:sz w:val="24"/>
          <w:szCs w:val="24"/>
        </w:rPr>
        <w:t xml:space="preserve"> – “An Introduction to Database Systems”, Pearson Edition, 8th Edition</w:t>
      </w:r>
    </w:p>
    <w:p w:rsidR="004F2EFD" w:rsidRDefault="00B36E44">
      <w:pPr>
        <w:pStyle w:val="ListParagraph"/>
        <w:widowControl w:val="0"/>
        <w:numPr>
          <w:ilvl w:val="0"/>
          <w:numId w:val="11"/>
        </w:numPr>
        <w:autoSpaceDE w:val="0"/>
        <w:autoSpaceDN w:val="0"/>
        <w:adjustRightInd w:val="0"/>
        <w:spacing w:before="12" w:after="0" w:line="280" w:lineRule="exact"/>
        <w:jc w:val="both"/>
        <w:rPr>
          <w:rFonts w:ascii="Times New Roman" w:hAnsi="Times New Roman" w:cs="Times New Roman"/>
          <w:bCs/>
          <w:sz w:val="24"/>
          <w:szCs w:val="24"/>
        </w:rPr>
      </w:pPr>
      <w:proofErr w:type="spellStart"/>
      <w:r>
        <w:rPr>
          <w:rFonts w:ascii="Times New Roman" w:hAnsi="Times New Roman" w:cs="Times New Roman"/>
          <w:bCs/>
          <w:sz w:val="24"/>
          <w:szCs w:val="24"/>
        </w:rPr>
        <w:t>Ramez</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Elmasari</w:t>
      </w:r>
      <w:proofErr w:type="spellEnd"/>
      <w:r>
        <w:rPr>
          <w:rFonts w:ascii="Times New Roman" w:hAnsi="Times New Roman" w:cs="Times New Roman"/>
          <w:bCs/>
          <w:sz w:val="24"/>
          <w:szCs w:val="24"/>
        </w:rPr>
        <w:t xml:space="preserve"> and </w:t>
      </w:r>
      <w:proofErr w:type="spellStart"/>
      <w:r>
        <w:rPr>
          <w:rFonts w:ascii="Times New Roman" w:hAnsi="Times New Roman" w:cs="Times New Roman"/>
          <w:bCs/>
          <w:sz w:val="24"/>
          <w:szCs w:val="24"/>
        </w:rPr>
        <w:t>Shamkant</w:t>
      </w:r>
      <w:proofErr w:type="spellEnd"/>
      <w:r>
        <w:rPr>
          <w:rFonts w:ascii="Times New Roman" w:hAnsi="Times New Roman" w:cs="Times New Roman"/>
          <w:bCs/>
          <w:sz w:val="24"/>
          <w:szCs w:val="24"/>
        </w:rPr>
        <w:t xml:space="preserve"> B. </w:t>
      </w:r>
      <w:proofErr w:type="spellStart"/>
      <w:r>
        <w:rPr>
          <w:rFonts w:ascii="Times New Roman" w:hAnsi="Times New Roman" w:cs="Times New Roman"/>
          <w:bCs/>
          <w:sz w:val="24"/>
          <w:szCs w:val="24"/>
        </w:rPr>
        <w:t>Navathe</w:t>
      </w:r>
      <w:proofErr w:type="spellEnd"/>
      <w:r>
        <w:rPr>
          <w:rFonts w:ascii="Times New Roman" w:hAnsi="Times New Roman" w:cs="Times New Roman"/>
          <w:bCs/>
          <w:sz w:val="24"/>
          <w:szCs w:val="24"/>
        </w:rPr>
        <w:t xml:space="preserve"> – “Fundamentals of Database Systems”, Pearson Edition, 7th Edition</w:t>
      </w:r>
    </w:p>
    <w:p w:rsidR="004F2EFD" w:rsidRDefault="00B36E44">
      <w:pPr>
        <w:pStyle w:val="ListParagraph"/>
        <w:widowControl w:val="0"/>
        <w:numPr>
          <w:ilvl w:val="0"/>
          <w:numId w:val="11"/>
        </w:numPr>
        <w:autoSpaceDE w:val="0"/>
        <w:autoSpaceDN w:val="0"/>
        <w:adjustRightInd w:val="0"/>
        <w:spacing w:before="12" w:after="0" w:line="280" w:lineRule="exact"/>
        <w:jc w:val="both"/>
        <w:rPr>
          <w:rFonts w:ascii="Times New Roman" w:hAnsi="Times New Roman" w:cs="Times New Roman"/>
          <w:bCs/>
          <w:sz w:val="24"/>
          <w:szCs w:val="24"/>
        </w:rPr>
      </w:pPr>
      <w:r>
        <w:rPr>
          <w:rFonts w:ascii="Times New Roman" w:hAnsi="Times New Roman" w:cs="Times New Roman"/>
          <w:bCs/>
          <w:sz w:val="24"/>
          <w:szCs w:val="24"/>
        </w:rPr>
        <w:t>S.K. Singh – “Database Systems – Concepts, Design and Applications”, Pearson Edition</w:t>
      </w:r>
    </w:p>
    <w:p w:rsidR="001D6B57" w:rsidRPr="00247A7E" w:rsidRDefault="00B36E44" w:rsidP="00247A7E">
      <w:pPr>
        <w:pStyle w:val="ListParagraph"/>
        <w:widowControl w:val="0"/>
        <w:numPr>
          <w:ilvl w:val="0"/>
          <w:numId w:val="11"/>
        </w:numPr>
        <w:autoSpaceDE w:val="0"/>
        <w:autoSpaceDN w:val="0"/>
        <w:adjustRightInd w:val="0"/>
        <w:spacing w:before="12" w:after="0" w:line="280" w:lineRule="exact"/>
        <w:jc w:val="both"/>
        <w:rPr>
          <w:rFonts w:ascii="Times New Roman" w:hAnsi="Times New Roman" w:cs="Times New Roman"/>
          <w:bCs/>
          <w:sz w:val="24"/>
          <w:szCs w:val="24"/>
        </w:rPr>
      </w:pPr>
      <w:r>
        <w:rPr>
          <w:rFonts w:ascii="Times New Roman" w:hAnsi="Times New Roman" w:cs="Times New Roman"/>
          <w:bCs/>
          <w:sz w:val="24"/>
          <w:szCs w:val="24"/>
        </w:rPr>
        <w:t xml:space="preserve">Abraham </w:t>
      </w:r>
      <w:proofErr w:type="spellStart"/>
      <w:r>
        <w:rPr>
          <w:rFonts w:ascii="Times New Roman" w:hAnsi="Times New Roman" w:cs="Times New Roman"/>
          <w:bCs/>
          <w:sz w:val="24"/>
          <w:szCs w:val="24"/>
        </w:rPr>
        <w:t>Silberschatz</w:t>
      </w:r>
      <w:proofErr w:type="spellEnd"/>
      <w:r>
        <w:rPr>
          <w:rFonts w:ascii="Times New Roman" w:hAnsi="Times New Roman" w:cs="Times New Roman"/>
          <w:bCs/>
          <w:sz w:val="24"/>
          <w:szCs w:val="24"/>
        </w:rPr>
        <w:t xml:space="preserve">, Henry F. </w:t>
      </w:r>
      <w:proofErr w:type="spellStart"/>
      <w:r>
        <w:rPr>
          <w:rFonts w:ascii="Times New Roman" w:hAnsi="Times New Roman" w:cs="Times New Roman"/>
          <w:bCs/>
          <w:sz w:val="24"/>
          <w:szCs w:val="24"/>
        </w:rPr>
        <w:t>Korth</w:t>
      </w:r>
      <w:proofErr w:type="spellEnd"/>
      <w:r>
        <w:rPr>
          <w:rFonts w:ascii="Times New Roman" w:hAnsi="Times New Roman" w:cs="Times New Roman"/>
          <w:bCs/>
          <w:sz w:val="24"/>
          <w:szCs w:val="24"/>
        </w:rPr>
        <w:t xml:space="preserve"> and S. </w:t>
      </w:r>
      <w:proofErr w:type="spellStart"/>
      <w:r>
        <w:rPr>
          <w:rFonts w:ascii="Times New Roman" w:hAnsi="Times New Roman" w:cs="Times New Roman"/>
          <w:bCs/>
          <w:sz w:val="24"/>
          <w:szCs w:val="24"/>
        </w:rPr>
        <w:t>Sudarshan</w:t>
      </w:r>
      <w:proofErr w:type="spellEnd"/>
      <w:r>
        <w:rPr>
          <w:rFonts w:ascii="Times New Roman" w:hAnsi="Times New Roman" w:cs="Times New Roman"/>
          <w:bCs/>
          <w:sz w:val="24"/>
          <w:szCs w:val="24"/>
        </w:rPr>
        <w:t xml:space="preserve"> – “Database System Concepts”, McGraw Hill International Edition, 5th Edition</w:t>
      </w:r>
    </w:p>
    <w:p w:rsidR="001D6B57" w:rsidRDefault="001D6B57">
      <w:pPr>
        <w:widowControl w:val="0"/>
        <w:autoSpaceDE w:val="0"/>
        <w:autoSpaceDN w:val="0"/>
        <w:adjustRightInd w:val="0"/>
        <w:spacing w:before="12" w:after="0" w:line="280" w:lineRule="exact"/>
        <w:jc w:val="both"/>
        <w:rPr>
          <w:rFonts w:ascii="Times New Roman" w:hAnsi="Times New Roman" w:cs="Times New Roman"/>
          <w:b/>
          <w:sz w:val="24"/>
          <w:szCs w:val="24"/>
        </w:rPr>
      </w:pPr>
    </w:p>
    <w:p w:rsidR="004F2EFD" w:rsidRPr="00D835E7" w:rsidRDefault="001D6B57" w:rsidP="00D835E7">
      <w:pPr>
        <w:pStyle w:val="ListParagraph"/>
        <w:widowControl w:val="0"/>
        <w:numPr>
          <w:ilvl w:val="0"/>
          <w:numId w:val="43"/>
        </w:numPr>
        <w:autoSpaceDE w:val="0"/>
        <w:autoSpaceDN w:val="0"/>
        <w:adjustRightInd w:val="0"/>
        <w:spacing w:before="12" w:after="0" w:line="280" w:lineRule="exact"/>
        <w:jc w:val="both"/>
        <w:rPr>
          <w:rFonts w:ascii="Times New Roman" w:hAnsi="Times New Roman" w:cs="Times New Roman"/>
          <w:b/>
          <w:sz w:val="24"/>
          <w:szCs w:val="24"/>
        </w:rPr>
      </w:pPr>
      <w:r w:rsidRPr="00D835E7">
        <w:rPr>
          <w:rFonts w:ascii="Times New Roman" w:hAnsi="Times New Roman" w:cs="Times New Roman"/>
          <w:b/>
          <w:sz w:val="24"/>
          <w:szCs w:val="24"/>
        </w:rPr>
        <w:t>Web Resources</w:t>
      </w:r>
      <w:r w:rsidR="00B36E44" w:rsidRPr="00D835E7">
        <w:rPr>
          <w:rFonts w:ascii="Times New Roman" w:hAnsi="Times New Roman" w:cs="Times New Roman"/>
          <w:b/>
          <w:sz w:val="24"/>
          <w:szCs w:val="24"/>
        </w:rPr>
        <w:t>:</w:t>
      </w:r>
    </w:p>
    <w:p w:rsidR="004F2EFD" w:rsidRPr="00D835E7" w:rsidRDefault="008B3A0E" w:rsidP="00D835E7">
      <w:pPr>
        <w:pStyle w:val="ListParagraph"/>
        <w:widowControl w:val="0"/>
        <w:numPr>
          <w:ilvl w:val="0"/>
          <w:numId w:val="44"/>
        </w:numPr>
        <w:autoSpaceDE w:val="0"/>
        <w:autoSpaceDN w:val="0"/>
        <w:adjustRightInd w:val="0"/>
        <w:spacing w:before="12" w:after="0" w:line="280" w:lineRule="exact"/>
        <w:jc w:val="both"/>
        <w:rPr>
          <w:bCs/>
        </w:rPr>
      </w:pPr>
      <w:hyperlink r:id="rId9" w:history="1">
        <w:r w:rsidR="00B36E44" w:rsidRPr="00D835E7">
          <w:rPr>
            <w:bCs/>
          </w:rPr>
          <w:t>https://docs.oracle.com</w:t>
        </w:r>
      </w:hyperlink>
    </w:p>
    <w:p w:rsidR="004F2EFD" w:rsidRPr="00D835E7" w:rsidRDefault="008B3A0E" w:rsidP="00D835E7">
      <w:pPr>
        <w:pStyle w:val="ListParagraph"/>
        <w:widowControl w:val="0"/>
        <w:numPr>
          <w:ilvl w:val="0"/>
          <w:numId w:val="44"/>
        </w:numPr>
        <w:autoSpaceDE w:val="0"/>
        <w:autoSpaceDN w:val="0"/>
        <w:adjustRightInd w:val="0"/>
        <w:spacing w:before="12" w:after="0" w:line="280" w:lineRule="exact"/>
        <w:jc w:val="both"/>
        <w:rPr>
          <w:bCs/>
        </w:rPr>
      </w:pPr>
      <w:hyperlink r:id="rId10" w:history="1">
        <w:r w:rsidR="00B36E44" w:rsidRPr="00D835E7">
          <w:rPr>
            <w:bCs/>
          </w:rPr>
          <w:t>https://www.tutorialspoint.com</w:t>
        </w:r>
      </w:hyperlink>
    </w:p>
    <w:p w:rsidR="004F2EFD" w:rsidRPr="00D835E7" w:rsidRDefault="008B3A0E" w:rsidP="00D835E7">
      <w:pPr>
        <w:pStyle w:val="ListParagraph"/>
        <w:widowControl w:val="0"/>
        <w:numPr>
          <w:ilvl w:val="0"/>
          <w:numId w:val="44"/>
        </w:numPr>
        <w:autoSpaceDE w:val="0"/>
        <w:autoSpaceDN w:val="0"/>
        <w:adjustRightInd w:val="0"/>
        <w:spacing w:before="12" w:after="0" w:line="280" w:lineRule="exact"/>
        <w:jc w:val="both"/>
        <w:rPr>
          <w:rFonts w:ascii="Times New Roman" w:hAnsi="Times New Roman" w:cs="Times New Roman"/>
          <w:bCs/>
          <w:sz w:val="24"/>
          <w:szCs w:val="24"/>
        </w:rPr>
      </w:pPr>
      <w:hyperlink r:id="rId11" w:history="1">
        <w:r w:rsidR="00B36E44" w:rsidRPr="00D835E7">
          <w:rPr>
            <w:bCs/>
          </w:rPr>
          <w:t>https://www.educba.com/</w:t>
        </w:r>
      </w:hyperlink>
    </w:p>
    <w:p w:rsidR="004F2EFD" w:rsidRDefault="004F2EFD">
      <w:pPr>
        <w:widowControl w:val="0"/>
        <w:autoSpaceDE w:val="0"/>
        <w:autoSpaceDN w:val="0"/>
        <w:adjustRightInd w:val="0"/>
        <w:spacing w:before="12" w:after="0" w:line="280" w:lineRule="exact"/>
        <w:jc w:val="both"/>
        <w:rPr>
          <w:rFonts w:ascii="Times New Roman" w:hAnsi="Times New Roman" w:cs="Times New Roman"/>
          <w:b/>
          <w:sz w:val="24"/>
          <w:szCs w:val="24"/>
        </w:rPr>
      </w:pPr>
    </w:p>
    <w:p w:rsidR="004F2EFD" w:rsidRPr="00D835E7" w:rsidRDefault="00B36E44" w:rsidP="00D835E7">
      <w:pPr>
        <w:pStyle w:val="ListParagraph"/>
        <w:widowControl w:val="0"/>
        <w:numPr>
          <w:ilvl w:val="0"/>
          <w:numId w:val="43"/>
        </w:numPr>
        <w:autoSpaceDE w:val="0"/>
        <w:autoSpaceDN w:val="0"/>
        <w:adjustRightInd w:val="0"/>
        <w:spacing w:before="12" w:after="0" w:line="280" w:lineRule="exact"/>
        <w:jc w:val="both"/>
        <w:rPr>
          <w:rFonts w:ascii="Times New Roman" w:hAnsi="Times New Roman" w:cs="Times New Roman"/>
          <w:b/>
          <w:sz w:val="24"/>
          <w:szCs w:val="24"/>
        </w:rPr>
      </w:pPr>
      <w:r w:rsidRPr="00D835E7">
        <w:rPr>
          <w:rFonts w:ascii="Times New Roman" w:hAnsi="Times New Roman" w:cs="Times New Roman"/>
          <w:b/>
          <w:bCs/>
          <w:sz w:val="24"/>
          <w:szCs w:val="24"/>
        </w:rPr>
        <w:lastRenderedPageBreak/>
        <w:t>Accomplishment of the student after completing the course</w:t>
      </w:r>
      <w:r w:rsidRPr="00D835E7">
        <w:rPr>
          <w:rFonts w:ascii="Times New Roman" w:hAnsi="Times New Roman" w:cs="Times New Roman"/>
          <w:b/>
          <w:sz w:val="24"/>
          <w:szCs w:val="24"/>
        </w:rPr>
        <w:t>:</w:t>
      </w:r>
    </w:p>
    <w:p w:rsidR="004F2EFD" w:rsidRDefault="00B36E44">
      <w:pPr>
        <w:widowControl w:val="0"/>
        <w:autoSpaceDE w:val="0"/>
        <w:autoSpaceDN w:val="0"/>
        <w:adjustRightInd w:val="0"/>
        <w:spacing w:before="12" w:after="0" w:line="280" w:lineRule="exact"/>
        <w:ind w:left="720"/>
        <w:jc w:val="both"/>
        <w:rPr>
          <w:rFonts w:ascii="Times New Roman" w:hAnsi="Times New Roman" w:cs="Times New Roman"/>
          <w:b/>
          <w:sz w:val="24"/>
          <w:szCs w:val="24"/>
        </w:rPr>
      </w:pPr>
      <w:r>
        <w:rPr>
          <w:rFonts w:ascii="Times New Roman" w:hAnsi="Times New Roman" w:cs="Times New Roman"/>
          <w:sz w:val="23"/>
          <w:szCs w:val="23"/>
        </w:rPr>
        <w:t xml:space="preserve">After completion of the course students should become capable of designing a relational database needed for any software development. They can write </w:t>
      </w:r>
      <w:r w:rsidR="00D835E7">
        <w:rPr>
          <w:rFonts w:ascii="Times New Roman" w:hAnsi="Times New Roman" w:cs="Times New Roman"/>
          <w:sz w:val="23"/>
          <w:szCs w:val="23"/>
        </w:rPr>
        <w:t>optimized</w:t>
      </w:r>
      <w:r>
        <w:rPr>
          <w:rFonts w:ascii="Times New Roman" w:hAnsi="Times New Roman" w:cs="Times New Roman"/>
          <w:sz w:val="23"/>
          <w:szCs w:val="23"/>
        </w:rPr>
        <w:t xml:space="preserve"> queries </w:t>
      </w:r>
      <w:r w:rsidR="0038203A">
        <w:rPr>
          <w:rFonts w:ascii="Times New Roman" w:hAnsi="Times New Roman" w:cs="Times New Roman"/>
          <w:sz w:val="23"/>
          <w:szCs w:val="23"/>
        </w:rPr>
        <w:t xml:space="preserve">and can perform transaction management for </w:t>
      </w:r>
      <w:r>
        <w:rPr>
          <w:rFonts w:ascii="Times New Roman" w:hAnsi="Times New Roman" w:cs="Times New Roman"/>
          <w:sz w:val="23"/>
          <w:szCs w:val="23"/>
        </w:rPr>
        <w:t>any software system.</w:t>
      </w:r>
    </w:p>
    <w:p w:rsidR="004F2EFD" w:rsidRDefault="004F2EFD">
      <w:pPr>
        <w:widowControl w:val="0"/>
        <w:autoSpaceDE w:val="0"/>
        <w:autoSpaceDN w:val="0"/>
        <w:adjustRightInd w:val="0"/>
        <w:spacing w:before="12" w:after="0" w:line="280" w:lineRule="exact"/>
        <w:jc w:val="both"/>
        <w:rPr>
          <w:rFonts w:ascii="Times New Roman" w:hAnsi="Times New Roman" w:cs="Times New Roman"/>
          <w:b/>
          <w:sz w:val="24"/>
          <w:szCs w:val="24"/>
        </w:rPr>
      </w:pPr>
    </w:p>
    <w:sectPr w:rsidR="004F2EFD" w:rsidSect="00D835E7">
      <w:headerReference w:type="default" r:id="rId12"/>
      <w:footerReference w:type="default" r:id="rId13"/>
      <w:pgSz w:w="11906" w:h="16838"/>
      <w:pgMar w:top="1440" w:right="1133" w:bottom="1170" w:left="1260" w:header="288" w:footer="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F2EFD" w:rsidRDefault="00B36E44">
      <w:pPr>
        <w:spacing w:after="0" w:line="240" w:lineRule="auto"/>
      </w:pPr>
      <w:r>
        <w:separator/>
      </w:r>
    </w:p>
  </w:endnote>
  <w:endnote w:type="continuationSeparator" w:id="0">
    <w:p w:rsidR="004F2EFD" w:rsidRDefault="00B36E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Shruti">
    <w:altName w:val="Cambria Math"/>
    <w:panose1 w:val="02000500000000000000"/>
    <w:charset w:val="01"/>
    <w:family w:val="roman"/>
    <w:notTrueType/>
    <w:pitch w:val="variable"/>
  </w:font>
  <w:font w:name="Cambria">
    <w:panose1 w:val="02040503050406030204"/>
    <w:charset w:val="00"/>
    <w:family w:val="roman"/>
    <w:pitch w:val="variable"/>
    <w:sig w:usb0="E00006FF" w:usb1="420024FF" w:usb2="02000000" w:usb3="00000000" w:csb0="0000019F" w:csb1="00000000"/>
  </w:font>
  <w:font w:name="Liberation Sans">
    <w:charset w:val="01"/>
    <w:family w:val="roman"/>
    <w:pitch w:val="variable"/>
  </w:font>
  <w:font w:name="Noto Sans CJK SC Regular">
    <w:panose1 w:val="00000000000000000000"/>
    <w:charset w:val="00"/>
    <w:family w:val="roman"/>
    <w:notTrueType/>
    <w:pitch w:val="default"/>
  </w:font>
  <w:font w:name="FreeSans">
    <w:altName w:val="Times New Roman"/>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F2EFD" w:rsidRDefault="00B36E44">
    <w:pPr>
      <w:pStyle w:val="Footer"/>
      <w:rPr>
        <w:rFonts w:ascii="Times New Roman" w:hAnsi="Times New Roman"/>
        <w:i/>
        <w:sz w:val="18"/>
        <w:szCs w:val="18"/>
      </w:rPr>
    </w:pPr>
    <w:r>
      <w:rPr>
        <w:rFonts w:ascii="Times New Roman" w:hAnsi="Times New Roman"/>
        <w:b/>
        <w:bCs/>
        <w:i/>
        <w:sz w:val="18"/>
        <w:szCs w:val="18"/>
      </w:rPr>
      <w:tab/>
    </w:r>
    <w:r>
      <w:rPr>
        <w:rFonts w:ascii="Times New Roman" w:hAnsi="Times New Roman"/>
        <w:b/>
        <w:bCs/>
        <w:i/>
        <w:sz w:val="18"/>
        <w:szCs w:val="18"/>
      </w:rPr>
      <w:tab/>
    </w:r>
    <w:r>
      <w:rPr>
        <w:rFonts w:ascii="Times New Roman" w:hAnsi="Times New Roman"/>
        <w:i/>
        <w:sz w:val="18"/>
        <w:szCs w:val="18"/>
      </w:rPr>
      <w:t xml:space="preserve">Page no. </w:t>
    </w:r>
    <w:r>
      <w:rPr>
        <w:rFonts w:ascii="Times New Roman" w:hAnsi="Times New Roman"/>
        <w:b/>
        <w:bCs/>
        <w:i/>
        <w:sz w:val="18"/>
        <w:szCs w:val="18"/>
      </w:rPr>
      <w:fldChar w:fldCharType="begin"/>
    </w:r>
    <w:r>
      <w:rPr>
        <w:rFonts w:ascii="Times New Roman" w:hAnsi="Times New Roman"/>
        <w:b/>
        <w:bCs/>
        <w:i/>
        <w:sz w:val="18"/>
        <w:szCs w:val="18"/>
      </w:rPr>
      <w:instrText xml:space="preserve"> PAGE </w:instrText>
    </w:r>
    <w:r>
      <w:rPr>
        <w:rFonts w:ascii="Times New Roman" w:hAnsi="Times New Roman"/>
        <w:b/>
        <w:bCs/>
        <w:i/>
        <w:sz w:val="18"/>
        <w:szCs w:val="18"/>
      </w:rPr>
      <w:fldChar w:fldCharType="separate"/>
    </w:r>
    <w:r w:rsidR="008B3A0E">
      <w:rPr>
        <w:rFonts w:ascii="Times New Roman" w:hAnsi="Times New Roman"/>
        <w:b/>
        <w:bCs/>
        <w:i/>
        <w:noProof/>
        <w:sz w:val="18"/>
        <w:szCs w:val="18"/>
      </w:rPr>
      <w:t>4</w:t>
    </w:r>
    <w:r>
      <w:rPr>
        <w:rFonts w:ascii="Times New Roman" w:hAnsi="Times New Roman"/>
        <w:b/>
        <w:bCs/>
        <w:i/>
        <w:sz w:val="18"/>
        <w:szCs w:val="18"/>
      </w:rPr>
      <w:fldChar w:fldCharType="end"/>
    </w:r>
    <w:r>
      <w:rPr>
        <w:rFonts w:ascii="Times New Roman" w:hAnsi="Times New Roman"/>
        <w:i/>
        <w:sz w:val="18"/>
        <w:szCs w:val="18"/>
      </w:rPr>
      <w:t xml:space="preserve"> of </w:t>
    </w:r>
    <w:r>
      <w:rPr>
        <w:rFonts w:ascii="Times New Roman" w:hAnsi="Times New Roman"/>
        <w:b/>
        <w:bCs/>
        <w:i/>
        <w:sz w:val="18"/>
        <w:szCs w:val="18"/>
      </w:rPr>
      <w:fldChar w:fldCharType="begin"/>
    </w:r>
    <w:r>
      <w:rPr>
        <w:rFonts w:ascii="Times New Roman" w:hAnsi="Times New Roman"/>
        <w:b/>
        <w:bCs/>
        <w:i/>
        <w:sz w:val="18"/>
        <w:szCs w:val="18"/>
      </w:rPr>
      <w:instrText xml:space="preserve"> NUMPAGES  </w:instrText>
    </w:r>
    <w:r>
      <w:rPr>
        <w:rFonts w:ascii="Times New Roman" w:hAnsi="Times New Roman"/>
        <w:b/>
        <w:bCs/>
        <w:i/>
        <w:sz w:val="18"/>
        <w:szCs w:val="18"/>
      </w:rPr>
      <w:fldChar w:fldCharType="separate"/>
    </w:r>
    <w:r w:rsidR="008B3A0E">
      <w:rPr>
        <w:rFonts w:ascii="Times New Roman" w:hAnsi="Times New Roman"/>
        <w:b/>
        <w:bCs/>
        <w:i/>
        <w:noProof/>
        <w:sz w:val="18"/>
        <w:szCs w:val="18"/>
      </w:rPr>
      <w:t>4</w:t>
    </w:r>
    <w:r>
      <w:rPr>
        <w:rFonts w:ascii="Times New Roman" w:hAnsi="Times New Roman"/>
        <w:b/>
        <w:bCs/>
        <w:i/>
        <w:sz w:val="18"/>
        <w:szCs w:val="18"/>
      </w:rPr>
      <w:fldChar w:fldCharType="end"/>
    </w:r>
    <w:r>
      <w:rPr>
        <w:rFonts w:ascii="Times New Roman" w:hAnsi="Times New Roman"/>
        <w:b/>
        <w:bCs/>
        <w:i/>
        <w:sz w:val="18"/>
        <w:szCs w:val="18"/>
      </w:rPr>
      <w:t xml:space="preserve">                                                     </w:t>
    </w:r>
  </w:p>
  <w:p w:rsidR="004F2EFD" w:rsidRDefault="004F2EFD">
    <w:pPr>
      <w:pStyle w:val="Footer"/>
      <w:jc w:val="center"/>
      <w:rPr>
        <w:rFonts w:ascii="Times New Roman" w:hAnsi="Times New Roman"/>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F2EFD" w:rsidRDefault="00B36E44">
      <w:pPr>
        <w:spacing w:after="0" w:line="240" w:lineRule="auto"/>
      </w:pPr>
      <w:r>
        <w:separator/>
      </w:r>
    </w:p>
  </w:footnote>
  <w:footnote w:type="continuationSeparator" w:id="0">
    <w:p w:rsidR="004F2EFD" w:rsidRDefault="00B36E4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F2EFD" w:rsidRDefault="00B36E44">
    <w:pPr>
      <w:tabs>
        <w:tab w:val="left" w:pos="0"/>
      </w:tabs>
      <w:spacing w:before="43" w:after="0" w:line="240" w:lineRule="auto"/>
      <w:jc w:val="center"/>
      <w:rPr>
        <w:rFonts w:ascii="Times New Roman" w:hAnsi="Times New Roman" w:cs="Times New Roman"/>
        <w:b/>
        <w:bCs/>
        <w:sz w:val="32"/>
        <w:szCs w:val="32"/>
      </w:rPr>
    </w:pPr>
    <w:r>
      <w:rPr>
        <w:rFonts w:ascii="Times New Roman" w:hAnsi="Times New Roman" w:cs="Times New Roman"/>
        <w:b/>
        <w:bCs/>
        <w:noProof/>
        <w:sz w:val="32"/>
        <w:szCs w:val="32"/>
        <w:lang w:val="en-US" w:eastAsia="en-US"/>
      </w:rPr>
      <w:drawing>
        <wp:anchor distT="0" distB="0" distL="114300" distR="114300" simplePos="0" relativeHeight="251721216" behindDoc="0" locked="0" layoutInCell="1" allowOverlap="1">
          <wp:simplePos x="0" y="0"/>
          <wp:positionH relativeFrom="column">
            <wp:posOffset>-457200</wp:posOffset>
          </wp:positionH>
          <wp:positionV relativeFrom="paragraph">
            <wp:posOffset>-116204</wp:posOffset>
          </wp:positionV>
          <wp:extent cx="1032681" cy="457200"/>
          <wp:effectExtent l="0" t="0" r="0" b="0"/>
          <wp:wrapNone/>
          <wp:docPr id="3" name="Picture 3" descr="ljk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ljklogo"/>
                  <pic:cNvPicPr>
                    <a:picLocks noChangeAspect="1" noChangeArrowheads="1"/>
                  </pic:cNvPicPr>
                </pic:nvPicPr>
                <pic:blipFill>
                  <a:blip r:embed="rId1"/>
                  <a:stretch>
                    <a:fillRect/>
                  </a:stretch>
                </pic:blipFill>
                <pic:spPr bwMode="auto">
                  <a:xfrm>
                    <a:off x="0" y="0"/>
                    <a:ext cx="1036053" cy="458693"/>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sz w:val="32"/>
        <w:szCs w:val="32"/>
      </w:rPr>
      <w:t>LOK JAGRUTI KENDRA</w:t>
    </w:r>
    <w:r>
      <w:rPr>
        <w:rFonts w:ascii="Times New Roman" w:hAnsi="Times New Roman" w:cs="Times New Roman"/>
        <w:b/>
        <w:bCs/>
        <w:spacing w:val="-2"/>
        <w:sz w:val="32"/>
        <w:szCs w:val="32"/>
      </w:rPr>
      <w:t xml:space="preserve"> </w:t>
    </w:r>
    <w:r>
      <w:rPr>
        <w:rFonts w:ascii="Times New Roman" w:hAnsi="Times New Roman" w:cs="Times New Roman"/>
        <w:b/>
        <w:bCs/>
        <w:sz w:val="32"/>
        <w:szCs w:val="32"/>
      </w:rPr>
      <w:t>U</w:t>
    </w:r>
    <w:r>
      <w:rPr>
        <w:rFonts w:ascii="Times New Roman" w:hAnsi="Times New Roman" w:cs="Times New Roman"/>
        <w:b/>
        <w:bCs/>
        <w:spacing w:val="1"/>
        <w:sz w:val="32"/>
        <w:szCs w:val="32"/>
      </w:rPr>
      <w:t>N</w:t>
    </w:r>
    <w:r>
      <w:rPr>
        <w:rFonts w:ascii="Times New Roman" w:hAnsi="Times New Roman" w:cs="Times New Roman"/>
        <w:b/>
        <w:bCs/>
        <w:sz w:val="32"/>
        <w:szCs w:val="32"/>
      </w:rPr>
      <w:t>IVERSITY</w:t>
    </w:r>
  </w:p>
  <w:p w:rsidR="004F2EFD" w:rsidRDefault="00B36E44">
    <w:pPr>
      <w:tabs>
        <w:tab w:val="left" w:pos="0"/>
      </w:tabs>
      <w:spacing w:before="43" w:after="0" w:line="240" w:lineRule="auto"/>
      <w:jc w:val="center"/>
      <w:rPr>
        <w:rFonts w:ascii="Times New Roman" w:eastAsia="Times New Roman" w:hAnsi="Times New Roman" w:cs="Times New Roman"/>
        <w:spacing w:val="-1"/>
        <w:sz w:val="24"/>
        <w:szCs w:val="24"/>
      </w:rPr>
    </w:pPr>
    <w:r>
      <w:rPr>
        <w:rFonts w:ascii="Times New Roman" w:eastAsia="Times New Roman" w:hAnsi="Times New Roman" w:cs="Times New Roman"/>
        <w:spacing w:val="-1"/>
        <w:sz w:val="24"/>
        <w:szCs w:val="24"/>
      </w:rPr>
      <w:t xml:space="preserve">         Syllabus for Two Years Master of Computer Application Programme </w:t>
    </w:r>
  </w:p>
  <w:p w:rsidR="004F2EFD" w:rsidRDefault="00B36E44">
    <w:pPr>
      <w:tabs>
        <w:tab w:val="left" w:pos="0"/>
      </w:tabs>
      <w:spacing w:before="43" w:after="0" w:line="240" w:lineRule="auto"/>
      <w:jc w:val="center"/>
      <w:rPr>
        <w:rFonts w:ascii="Times New Roman" w:eastAsia="Times New Roman" w:hAnsi="Times New Roman" w:cs="Times New Roman"/>
        <w:spacing w:val="-1"/>
        <w:sz w:val="24"/>
        <w:szCs w:val="24"/>
      </w:rPr>
    </w:pPr>
    <w:r>
      <w:rPr>
        <w:rFonts w:ascii="Times New Roman" w:eastAsia="Times New Roman" w:hAnsi="Times New Roman" w:cs="Times New Roman"/>
        <w:spacing w:val="-1"/>
        <w:sz w:val="24"/>
        <w:szCs w:val="24"/>
      </w:rPr>
      <w:t xml:space="preserve"> Semester 1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89"/>
    <w:multiLevelType w:val="singleLevel"/>
    <w:tmpl w:val="336E5DAE"/>
    <w:lvl w:ilvl="0">
      <w:start w:val="1"/>
      <w:numFmt w:val="bullet"/>
      <w:pStyle w:val="ListBullet"/>
      <w:lvlText w:val=""/>
      <w:lvlJc w:val="left"/>
      <w:pPr>
        <w:tabs>
          <w:tab w:val="num" w:pos="360"/>
        </w:tabs>
        <w:ind w:left="360" w:hanging="360"/>
      </w:pPr>
      <w:rPr>
        <w:rFonts w:ascii="Symbol" w:hAnsi="Symbol" w:hint="default"/>
      </w:rPr>
    </w:lvl>
  </w:abstractNum>
  <w:abstractNum w:abstractNumId="1">
    <w:nsid w:val="00000002"/>
    <w:multiLevelType w:val="singleLevel"/>
    <w:tmpl w:val="00000002"/>
    <w:name w:val="WW8Num2"/>
    <w:lvl w:ilvl="0">
      <w:start w:val="1"/>
      <w:numFmt w:val="decimal"/>
      <w:lvlText w:val="%1)"/>
      <w:lvlJc w:val="left"/>
      <w:pPr>
        <w:tabs>
          <w:tab w:val="num" w:pos="0"/>
        </w:tabs>
        <w:ind w:left="720" w:hanging="360"/>
      </w:pPr>
      <w:rPr>
        <w:rFonts w:ascii="Times New Roman" w:hAnsi="Times New Roman" w:cs="Times New Roman" w:hint="default"/>
        <w:b/>
        <w:sz w:val="24"/>
        <w:szCs w:val="24"/>
      </w:rPr>
    </w:lvl>
  </w:abstractNum>
  <w:abstractNum w:abstractNumId="2">
    <w:nsid w:val="00000003"/>
    <w:multiLevelType w:val="singleLevel"/>
    <w:tmpl w:val="00000003"/>
    <w:name w:val="WW8Num3"/>
    <w:lvl w:ilvl="0">
      <w:start w:val="1"/>
      <w:numFmt w:val="decimal"/>
      <w:lvlText w:val="%1."/>
      <w:lvlJc w:val="left"/>
      <w:pPr>
        <w:tabs>
          <w:tab w:val="num" w:pos="0"/>
        </w:tabs>
        <w:ind w:left="720" w:hanging="360"/>
      </w:pPr>
      <w:rPr>
        <w:rFonts w:ascii="Times New Roman" w:hAnsi="Times New Roman" w:cs="Times New Roman"/>
        <w:sz w:val="24"/>
        <w:szCs w:val="24"/>
      </w:rPr>
    </w:lvl>
  </w:abstractNum>
  <w:abstractNum w:abstractNumId="3">
    <w:nsid w:val="00000004"/>
    <w:multiLevelType w:val="singleLevel"/>
    <w:tmpl w:val="00000004"/>
    <w:name w:val="WW8Num4"/>
    <w:lvl w:ilvl="0">
      <w:numFmt w:val="bullet"/>
      <w:lvlText w:val="-"/>
      <w:lvlJc w:val="left"/>
      <w:pPr>
        <w:tabs>
          <w:tab w:val="num" w:pos="0"/>
        </w:tabs>
        <w:ind w:left="720" w:hanging="360"/>
      </w:pPr>
      <w:rPr>
        <w:rFonts w:ascii="Calibri" w:hAnsi="Calibri" w:cs="Calibri" w:hint="default"/>
      </w:rPr>
    </w:lvl>
  </w:abstractNum>
  <w:abstractNum w:abstractNumId="4">
    <w:nsid w:val="00000005"/>
    <w:multiLevelType w:val="singleLevel"/>
    <w:tmpl w:val="304417D0"/>
    <w:name w:val="WW8Num5"/>
    <w:lvl w:ilvl="0">
      <w:start w:val="1"/>
      <w:numFmt w:val="decimal"/>
      <w:lvlText w:val="%1."/>
      <w:lvlJc w:val="left"/>
      <w:pPr>
        <w:tabs>
          <w:tab w:val="num" w:pos="0"/>
        </w:tabs>
        <w:ind w:left="720" w:hanging="360"/>
      </w:pPr>
      <w:rPr>
        <w:rFonts w:ascii="Times New Roman" w:hAnsi="Times New Roman" w:cs="Times New Roman"/>
        <w:b/>
        <w:sz w:val="24"/>
        <w:szCs w:val="24"/>
      </w:rPr>
    </w:lvl>
  </w:abstractNum>
  <w:abstractNum w:abstractNumId="5">
    <w:nsid w:val="00000006"/>
    <w:multiLevelType w:val="multilevel"/>
    <w:tmpl w:val="00000006"/>
    <w:name w:val="WW8Num6"/>
    <w:lvl w:ilvl="0">
      <w:start w:val="1"/>
      <w:numFmt w:val="decimal"/>
      <w:lvlText w:val="%1."/>
      <w:lvlJc w:val="left"/>
      <w:pPr>
        <w:tabs>
          <w:tab w:val="num" w:pos="0"/>
        </w:tabs>
        <w:ind w:left="1440" w:hanging="360"/>
      </w:pPr>
      <w:rPr>
        <w:rFonts w:hint="default"/>
      </w:rPr>
    </w:lvl>
    <w:lvl w:ilvl="1">
      <w:start w:val="1"/>
      <w:numFmt w:val="lowerLetter"/>
      <w:lvlText w:val="%2."/>
      <w:lvlJc w:val="left"/>
      <w:pPr>
        <w:tabs>
          <w:tab w:val="num" w:pos="0"/>
        </w:tabs>
        <w:ind w:left="2160" w:hanging="360"/>
      </w:pPr>
      <w:rPr>
        <w:rFonts w:ascii="Times New Roman" w:hAnsi="Times New Roman" w:cs="Times New Roman"/>
        <w:sz w:val="24"/>
        <w:szCs w:val="24"/>
      </w:rPr>
    </w:lvl>
    <w:lvl w:ilvl="2">
      <w:start w:val="1"/>
      <w:numFmt w:val="lowerRoman"/>
      <w:lvlText w:val="%3."/>
      <w:lvlJc w:val="right"/>
      <w:pPr>
        <w:tabs>
          <w:tab w:val="num" w:pos="0"/>
        </w:tabs>
        <w:ind w:left="2880" w:hanging="180"/>
      </w:pPr>
    </w:lvl>
    <w:lvl w:ilvl="3">
      <w:start w:val="1"/>
      <w:numFmt w:val="decimal"/>
      <w:lvlText w:val="%4."/>
      <w:lvlJc w:val="left"/>
      <w:pPr>
        <w:tabs>
          <w:tab w:val="num" w:pos="0"/>
        </w:tabs>
        <w:ind w:left="3600" w:hanging="360"/>
      </w:pPr>
    </w:lvl>
    <w:lvl w:ilvl="4">
      <w:start w:val="1"/>
      <w:numFmt w:val="lowerLetter"/>
      <w:lvlText w:val="%5."/>
      <w:lvlJc w:val="left"/>
      <w:pPr>
        <w:tabs>
          <w:tab w:val="num" w:pos="0"/>
        </w:tabs>
        <w:ind w:left="4320" w:hanging="360"/>
      </w:pPr>
    </w:lvl>
    <w:lvl w:ilvl="5">
      <w:start w:val="1"/>
      <w:numFmt w:val="lowerRoman"/>
      <w:lvlText w:val="%6."/>
      <w:lvlJc w:val="right"/>
      <w:pPr>
        <w:tabs>
          <w:tab w:val="num" w:pos="0"/>
        </w:tabs>
        <w:ind w:left="5040" w:hanging="180"/>
      </w:pPr>
    </w:lvl>
    <w:lvl w:ilvl="6">
      <w:start w:val="1"/>
      <w:numFmt w:val="decimal"/>
      <w:lvlText w:val="%7."/>
      <w:lvlJc w:val="left"/>
      <w:pPr>
        <w:tabs>
          <w:tab w:val="num" w:pos="0"/>
        </w:tabs>
        <w:ind w:left="5760" w:hanging="360"/>
      </w:pPr>
    </w:lvl>
    <w:lvl w:ilvl="7">
      <w:start w:val="1"/>
      <w:numFmt w:val="lowerLetter"/>
      <w:lvlText w:val="%8."/>
      <w:lvlJc w:val="left"/>
      <w:pPr>
        <w:tabs>
          <w:tab w:val="num" w:pos="0"/>
        </w:tabs>
        <w:ind w:left="6480" w:hanging="360"/>
      </w:pPr>
    </w:lvl>
    <w:lvl w:ilvl="8">
      <w:start w:val="1"/>
      <w:numFmt w:val="lowerRoman"/>
      <w:lvlText w:val="%9."/>
      <w:lvlJc w:val="right"/>
      <w:pPr>
        <w:tabs>
          <w:tab w:val="num" w:pos="0"/>
        </w:tabs>
        <w:ind w:left="7200" w:hanging="180"/>
      </w:pPr>
    </w:lvl>
  </w:abstractNum>
  <w:abstractNum w:abstractNumId="6">
    <w:nsid w:val="00000008"/>
    <w:multiLevelType w:val="singleLevel"/>
    <w:tmpl w:val="00000008"/>
    <w:name w:val="WW8Num8"/>
    <w:lvl w:ilvl="0">
      <w:start w:val="5"/>
      <w:numFmt w:val="decimal"/>
      <w:lvlText w:val="%1"/>
      <w:lvlJc w:val="left"/>
      <w:pPr>
        <w:tabs>
          <w:tab w:val="num" w:pos="0"/>
        </w:tabs>
        <w:ind w:left="720" w:hanging="360"/>
      </w:pPr>
      <w:rPr>
        <w:rFonts w:cs="Arial" w:hint="default"/>
        <w:b/>
      </w:rPr>
    </w:lvl>
  </w:abstractNum>
  <w:abstractNum w:abstractNumId="7">
    <w:nsid w:val="01694762"/>
    <w:multiLevelType w:val="hybridMultilevel"/>
    <w:tmpl w:val="5C1E41A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039759C5"/>
    <w:multiLevelType w:val="hybridMultilevel"/>
    <w:tmpl w:val="C1A20F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nsid w:val="0ABD2760"/>
    <w:multiLevelType w:val="hybridMultilevel"/>
    <w:tmpl w:val="A1908030"/>
    <w:lvl w:ilvl="0" w:tplc="94200DD2">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0B3A6A92"/>
    <w:multiLevelType w:val="hybridMultilevel"/>
    <w:tmpl w:val="F5CAEFB0"/>
    <w:lvl w:ilvl="0" w:tplc="D25EFCFC">
      <w:start w:val="1"/>
      <w:numFmt w:val="decimal"/>
      <w:lvlText w:val="%1."/>
      <w:lvlJc w:val="left"/>
      <w:pPr>
        <w:ind w:left="720" w:hanging="360"/>
      </w:pPr>
      <w:rPr>
        <w:rFonts w:hint="default"/>
        <w:b w:val="0"/>
        <w:color w:val="auto"/>
        <w:sz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nsid w:val="0B4D332E"/>
    <w:multiLevelType w:val="hybridMultilevel"/>
    <w:tmpl w:val="6332FDA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nsid w:val="0C02607C"/>
    <w:multiLevelType w:val="hybridMultilevel"/>
    <w:tmpl w:val="B3AC62AA"/>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nsid w:val="0D010374"/>
    <w:multiLevelType w:val="hybridMultilevel"/>
    <w:tmpl w:val="30BE4CE4"/>
    <w:lvl w:ilvl="0" w:tplc="04090001">
      <w:start w:val="1"/>
      <w:numFmt w:val="bullet"/>
      <w:lvlText w:val=""/>
      <w:lvlJc w:val="left"/>
      <w:pPr>
        <w:ind w:left="720" w:hanging="360"/>
      </w:pPr>
      <w:rPr>
        <w:rFonts w:ascii="Symbol" w:hAnsi="Symbol"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111921D5"/>
    <w:multiLevelType w:val="multilevel"/>
    <w:tmpl w:val="6588AA4E"/>
    <w:lvl w:ilvl="0">
      <w:start w:val="1"/>
      <w:numFmt w:val="bullet"/>
      <w:lvlText w:val=""/>
      <w:lvlJc w:val="left"/>
      <w:pPr>
        <w:ind w:left="1080" w:hanging="360"/>
      </w:pPr>
      <w:rPr>
        <w:rFonts w:ascii="Symbol" w:hAnsi="Symbol" w:hint="default"/>
      </w:rPr>
    </w:lvl>
    <w:lvl w:ilvl="1">
      <w:start w:val="1"/>
      <w:numFmt w:val="bullet"/>
      <w:lvlText w:val="o"/>
      <w:lvlJc w:val="left"/>
      <w:pPr>
        <w:ind w:left="472" w:hanging="360"/>
      </w:pPr>
      <w:rPr>
        <w:rFonts w:ascii="Courier New" w:eastAsia="Courier New" w:hAnsi="Courier New" w:cs="Courier New"/>
      </w:rPr>
    </w:lvl>
    <w:lvl w:ilvl="2">
      <w:start w:val="1"/>
      <w:numFmt w:val="bullet"/>
      <w:lvlText w:val="▪"/>
      <w:lvlJc w:val="left"/>
      <w:pPr>
        <w:ind w:left="1192" w:hanging="360"/>
      </w:pPr>
      <w:rPr>
        <w:rFonts w:ascii="Noto Sans Symbols" w:eastAsia="Noto Sans Symbols" w:hAnsi="Noto Sans Symbols" w:cs="Noto Sans Symbols"/>
      </w:rPr>
    </w:lvl>
    <w:lvl w:ilvl="3">
      <w:start w:val="1"/>
      <w:numFmt w:val="bullet"/>
      <w:lvlText w:val="●"/>
      <w:lvlJc w:val="left"/>
      <w:pPr>
        <w:ind w:left="1912" w:hanging="360"/>
      </w:pPr>
      <w:rPr>
        <w:rFonts w:ascii="Noto Sans Symbols" w:eastAsia="Noto Sans Symbols" w:hAnsi="Noto Sans Symbols" w:cs="Noto Sans Symbols"/>
      </w:rPr>
    </w:lvl>
    <w:lvl w:ilvl="4">
      <w:start w:val="1"/>
      <w:numFmt w:val="bullet"/>
      <w:lvlText w:val="o"/>
      <w:lvlJc w:val="left"/>
      <w:pPr>
        <w:ind w:left="2632" w:hanging="360"/>
      </w:pPr>
      <w:rPr>
        <w:rFonts w:ascii="Courier New" w:eastAsia="Courier New" w:hAnsi="Courier New" w:cs="Courier New"/>
      </w:rPr>
    </w:lvl>
    <w:lvl w:ilvl="5">
      <w:start w:val="1"/>
      <w:numFmt w:val="bullet"/>
      <w:lvlText w:val="▪"/>
      <w:lvlJc w:val="left"/>
      <w:pPr>
        <w:ind w:left="3352" w:hanging="360"/>
      </w:pPr>
      <w:rPr>
        <w:rFonts w:ascii="Noto Sans Symbols" w:eastAsia="Noto Sans Symbols" w:hAnsi="Noto Sans Symbols" w:cs="Noto Sans Symbols"/>
      </w:rPr>
    </w:lvl>
    <w:lvl w:ilvl="6">
      <w:start w:val="1"/>
      <w:numFmt w:val="bullet"/>
      <w:lvlText w:val="●"/>
      <w:lvlJc w:val="left"/>
      <w:pPr>
        <w:ind w:left="4072" w:hanging="360"/>
      </w:pPr>
      <w:rPr>
        <w:rFonts w:ascii="Noto Sans Symbols" w:eastAsia="Noto Sans Symbols" w:hAnsi="Noto Sans Symbols" w:cs="Noto Sans Symbols"/>
      </w:rPr>
    </w:lvl>
    <w:lvl w:ilvl="7">
      <w:start w:val="1"/>
      <w:numFmt w:val="bullet"/>
      <w:lvlText w:val="o"/>
      <w:lvlJc w:val="left"/>
      <w:pPr>
        <w:ind w:left="4792" w:hanging="360"/>
      </w:pPr>
      <w:rPr>
        <w:rFonts w:ascii="Courier New" w:eastAsia="Courier New" w:hAnsi="Courier New" w:cs="Courier New"/>
      </w:rPr>
    </w:lvl>
    <w:lvl w:ilvl="8">
      <w:start w:val="1"/>
      <w:numFmt w:val="bullet"/>
      <w:lvlText w:val="▪"/>
      <w:lvlJc w:val="left"/>
      <w:pPr>
        <w:ind w:left="5512" w:hanging="360"/>
      </w:pPr>
      <w:rPr>
        <w:rFonts w:ascii="Noto Sans Symbols" w:eastAsia="Noto Sans Symbols" w:hAnsi="Noto Sans Symbols" w:cs="Noto Sans Symbols"/>
      </w:rPr>
    </w:lvl>
  </w:abstractNum>
  <w:abstractNum w:abstractNumId="15">
    <w:nsid w:val="112C0A06"/>
    <w:multiLevelType w:val="hybridMultilevel"/>
    <w:tmpl w:val="80129626"/>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6">
    <w:nsid w:val="171943CE"/>
    <w:multiLevelType w:val="hybridMultilevel"/>
    <w:tmpl w:val="D640D21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nsid w:val="17747B1A"/>
    <w:multiLevelType w:val="hybridMultilevel"/>
    <w:tmpl w:val="D8B05378"/>
    <w:lvl w:ilvl="0" w:tplc="40090001">
      <w:start w:val="1"/>
      <w:numFmt w:val="bullet"/>
      <w:lvlText w:val=""/>
      <w:lvlJc w:val="left"/>
      <w:pPr>
        <w:tabs>
          <w:tab w:val="num" w:pos="360"/>
        </w:tabs>
        <w:ind w:left="360" w:hanging="360"/>
      </w:pPr>
      <w:rPr>
        <w:rFonts w:ascii="Symbol" w:hAnsi="Symbol" w:hint="default"/>
      </w:rPr>
    </w:lvl>
    <w:lvl w:ilvl="1" w:tplc="750CD442" w:tentative="1">
      <w:start w:val="1"/>
      <w:numFmt w:val="decimal"/>
      <w:lvlText w:val="%2."/>
      <w:lvlJc w:val="left"/>
      <w:pPr>
        <w:tabs>
          <w:tab w:val="num" w:pos="1080"/>
        </w:tabs>
        <w:ind w:left="1080" w:hanging="360"/>
      </w:pPr>
    </w:lvl>
    <w:lvl w:ilvl="2" w:tplc="5F326978" w:tentative="1">
      <w:start w:val="1"/>
      <w:numFmt w:val="decimal"/>
      <w:lvlText w:val="%3."/>
      <w:lvlJc w:val="left"/>
      <w:pPr>
        <w:tabs>
          <w:tab w:val="num" w:pos="1800"/>
        </w:tabs>
        <w:ind w:left="1800" w:hanging="360"/>
      </w:pPr>
    </w:lvl>
    <w:lvl w:ilvl="3" w:tplc="8B70B1FC" w:tentative="1">
      <w:start w:val="1"/>
      <w:numFmt w:val="decimal"/>
      <w:lvlText w:val="%4."/>
      <w:lvlJc w:val="left"/>
      <w:pPr>
        <w:tabs>
          <w:tab w:val="num" w:pos="2520"/>
        </w:tabs>
        <w:ind w:left="2520" w:hanging="360"/>
      </w:pPr>
    </w:lvl>
    <w:lvl w:ilvl="4" w:tplc="AFB07F5C" w:tentative="1">
      <w:start w:val="1"/>
      <w:numFmt w:val="decimal"/>
      <w:lvlText w:val="%5."/>
      <w:lvlJc w:val="left"/>
      <w:pPr>
        <w:tabs>
          <w:tab w:val="num" w:pos="3240"/>
        </w:tabs>
        <w:ind w:left="3240" w:hanging="360"/>
      </w:pPr>
    </w:lvl>
    <w:lvl w:ilvl="5" w:tplc="4BDE12C8" w:tentative="1">
      <w:start w:val="1"/>
      <w:numFmt w:val="decimal"/>
      <w:lvlText w:val="%6."/>
      <w:lvlJc w:val="left"/>
      <w:pPr>
        <w:tabs>
          <w:tab w:val="num" w:pos="3960"/>
        </w:tabs>
        <w:ind w:left="3960" w:hanging="360"/>
      </w:pPr>
    </w:lvl>
    <w:lvl w:ilvl="6" w:tplc="CD4C8292" w:tentative="1">
      <w:start w:val="1"/>
      <w:numFmt w:val="decimal"/>
      <w:lvlText w:val="%7."/>
      <w:lvlJc w:val="left"/>
      <w:pPr>
        <w:tabs>
          <w:tab w:val="num" w:pos="4680"/>
        </w:tabs>
        <w:ind w:left="4680" w:hanging="360"/>
      </w:pPr>
    </w:lvl>
    <w:lvl w:ilvl="7" w:tplc="90CC5BB6" w:tentative="1">
      <w:start w:val="1"/>
      <w:numFmt w:val="decimal"/>
      <w:lvlText w:val="%8."/>
      <w:lvlJc w:val="left"/>
      <w:pPr>
        <w:tabs>
          <w:tab w:val="num" w:pos="5400"/>
        </w:tabs>
        <w:ind w:left="5400" w:hanging="360"/>
      </w:pPr>
    </w:lvl>
    <w:lvl w:ilvl="8" w:tplc="C952C758" w:tentative="1">
      <w:start w:val="1"/>
      <w:numFmt w:val="decimal"/>
      <w:lvlText w:val="%9."/>
      <w:lvlJc w:val="left"/>
      <w:pPr>
        <w:tabs>
          <w:tab w:val="num" w:pos="6120"/>
        </w:tabs>
        <w:ind w:left="6120" w:hanging="360"/>
      </w:pPr>
    </w:lvl>
  </w:abstractNum>
  <w:abstractNum w:abstractNumId="18">
    <w:nsid w:val="18757608"/>
    <w:multiLevelType w:val="hybridMultilevel"/>
    <w:tmpl w:val="59300B38"/>
    <w:lvl w:ilvl="0" w:tplc="CA166BDC">
      <w:start w:val="1"/>
      <w:numFmt w:val="decimal"/>
      <w:lvlText w:val="%1)"/>
      <w:lvlJc w:val="left"/>
      <w:pPr>
        <w:ind w:left="1080" w:hanging="360"/>
      </w:pPr>
      <w:rPr>
        <w:rFonts w:ascii="Times New Roman" w:eastAsia="Calibri"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nsid w:val="18C20161"/>
    <w:multiLevelType w:val="hybridMultilevel"/>
    <w:tmpl w:val="2016504E"/>
    <w:lvl w:ilvl="0" w:tplc="04090011">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nsid w:val="1982361B"/>
    <w:multiLevelType w:val="hybridMultilevel"/>
    <w:tmpl w:val="EB4092BE"/>
    <w:lvl w:ilvl="0" w:tplc="2AF8B7E4">
      <w:start w:val="1"/>
      <w:numFmt w:val="decimal"/>
      <w:lvlText w:val="%1."/>
      <w:lvlJc w:val="left"/>
      <w:pPr>
        <w:tabs>
          <w:tab w:val="num" w:pos="720"/>
        </w:tabs>
        <w:ind w:left="720" w:hanging="360"/>
      </w:pPr>
    </w:lvl>
    <w:lvl w:ilvl="1" w:tplc="22963582" w:tentative="1">
      <w:start w:val="1"/>
      <w:numFmt w:val="decimal"/>
      <w:lvlText w:val="%2."/>
      <w:lvlJc w:val="left"/>
      <w:pPr>
        <w:tabs>
          <w:tab w:val="num" w:pos="1440"/>
        </w:tabs>
        <w:ind w:left="1440" w:hanging="360"/>
      </w:pPr>
    </w:lvl>
    <w:lvl w:ilvl="2" w:tplc="185E16A6" w:tentative="1">
      <w:start w:val="1"/>
      <w:numFmt w:val="decimal"/>
      <w:lvlText w:val="%3."/>
      <w:lvlJc w:val="left"/>
      <w:pPr>
        <w:tabs>
          <w:tab w:val="num" w:pos="2160"/>
        </w:tabs>
        <w:ind w:left="2160" w:hanging="360"/>
      </w:pPr>
    </w:lvl>
    <w:lvl w:ilvl="3" w:tplc="53E84EAC" w:tentative="1">
      <w:start w:val="1"/>
      <w:numFmt w:val="decimal"/>
      <w:lvlText w:val="%4."/>
      <w:lvlJc w:val="left"/>
      <w:pPr>
        <w:tabs>
          <w:tab w:val="num" w:pos="2880"/>
        </w:tabs>
        <w:ind w:left="2880" w:hanging="360"/>
      </w:pPr>
    </w:lvl>
    <w:lvl w:ilvl="4" w:tplc="9BC690A8" w:tentative="1">
      <w:start w:val="1"/>
      <w:numFmt w:val="decimal"/>
      <w:lvlText w:val="%5."/>
      <w:lvlJc w:val="left"/>
      <w:pPr>
        <w:tabs>
          <w:tab w:val="num" w:pos="3600"/>
        </w:tabs>
        <w:ind w:left="3600" w:hanging="360"/>
      </w:pPr>
    </w:lvl>
    <w:lvl w:ilvl="5" w:tplc="19BEFD6A" w:tentative="1">
      <w:start w:val="1"/>
      <w:numFmt w:val="decimal"/>
      <w:lvlText w:val="%6."/>
      <w:lvlJc w:val="left"/>
      <w:pPr>
        <w:tabs>
          <w:tab w:val="num" w:pos="4320"/>
        </w:tabs>
        <w:ind w:left="4320" w:hanging="360"/>
      </w:pPr>
    </w:lvl>
    <w:lvl w:ilvl="6" w:tplc="8FA65B68" w:tentative="1">
      <w:start w:val="1"/>
      <w:numFmt w:val="decimal"/>
      <w:lvlText w:val="%7."/>
      <w:lvlJc w:val="left"/>
      <w:pPr>
        <w:tabs>
          <w:tab w:val="num" w:pos="5040"/>
        </w:tabs>
        <w:ind w:left="5040" w:hanging="360"/>
      </w:pPr>
    </w:lvl>
    <w:lvl w:ilvl="7" w:tplc="23946242" w:tentative="1">
      <w:start w:val="1"/>
      <w:numFmt w:val="decimal"/>
      <w:lvlText w:val="%8."/>
      <w:lvlJc w:val="left"/>
      <w:pPr>
        <w:tabs>
          <w:tab w:val="num" w:pos="5760"/>
        </w:tabs>
        <w:ind w:left="5760" w:hanging="360"/>
      </w:pPr>
    </w:lvl>
    <w:lvl w:ilvl="8" w:tplc="139E1C76" w:tentative="1">
      <w:start w:val="1"/>
      <w:numFmt w:val="decimal"/>
      <w:lvlText w:val="%9."/>
      <w:lvlJc w:val="left"/>
      <w:pPr>
        <w:tabs>
          <w:tab w:val="num" w:pos="6480"/>
        </w:tabs>
        <w:ind w:left="6480" w:hanging="360"/>
      </w:pPr>
    </w:lvl>
  </w:abstractNum>
  <w:abstractNum w:abstractNumId="21">
    <w:nsid w:val="19CF3F55"/>
    <w:multiLevelType w:val="hybridMultilevel"/>
    <w:tmpl w:val="C69CDB4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2">
    <w:nsid w:val="1F14012E"/>
    <w:multiLevelType w:val="hybridMultilevel"/>
    <w:tmpl w:val="42844AE2"/>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nsid w:val="21DE04F7"/>
    <w:multiLevelType w:val="hybridMultilevel"/>
    <w:tmpl w:val="944A8716"/>
    <w:lvl w:ilvl="0" w:tplc="D452F48A">
      <w:start w:val="1"/>
      <w:numFmt w:val="lowerLetter"/>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23360000"/>
    <w:multiLevelType w:val="hybridMultilevel"/>
    <w:tmpl w:val="4DF4112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5">
    <w:nsid w:val="2898196D"/>
    <w:multiLevelType w:val="hybridMultilevel"/>
    <w:tmpl w:val="ACD84DE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6">
    <w:nsid w:val="29B132BD"/>
    <w:multiLevelType w:val="hybridMultilevel"/>
    <w:tmpl w:val="97CAC248"/>
    <w:lvl w:ilvl="0" w:tplc="04090011">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nsid w:val="34EF6A7A"/>
    <w:multiLevelType w:val="hybridMultilevel"/>
    <w:tmpl w:val="592C58A6"/>
    <w:lvl w:ilvl="0" w:tplc="B98A58AE">
      <w:start w:val="1"/>
      <w:numFmt w:val="lowerLetter"/>
      <w:lvlText w:val="%1)"/>
      <w:lvlJc w:val="left"/>
      <w:pPr>
        <w:ind w:left="1080" w:hanging="360"/>
      </w:pPr>
      <w:rPr>
        <w:rFonts w:hint="default"/>
      </w:rPr>
    </w:lvl>
    <w:lvl w:ilvl="1" w:tplc="6616DA3C">
      <w:start w:val="3"/>
      <w:numFmt w:val="bullet"/>
      <w:lvlText w:val="•"/>
      <w:lvlJc w:val="left"/>
      <w:pPr>
        <w:ind w:left="1800" w:hanging="360"/>
      </w:pPr>
      <w:rPr>
        <w:rFonts w:ascii="Calibri" w:eastAsia="Calibri" w:hAnsi="Calibri" w:cs="Calibri"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nsid w:val="394B2E24"/>
    <w:multiLevelType w:val="hybridMultilevel"/>
    <w:tmpl w:val="98C2D28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9">
    <w:nsid w:val="3B266B96"/>
    <w:multiLevelType w:val="hybridMultilevel"/>
    <w:tmpl w:val="7332B2F8"/>
    <w:lvl w:ilvl="0" w:tplc="A634A376">
      <w:start w:val="1"/>
      <w:numFmt w:val="decimal"/>
      <w:lvlText w:val="%1."/>
      <w:lvlJc w:val="left"/>
      <w:pPr>
        <w:ind w:left="492" w:hanging="360"/>
      </w:pPr>
      <w:rPr>
        <w:rFonts w:hint="default"/>
      </w:rPr>
    </w:lvl>
    <w:lvl w:ilvl="1" w:tplc="04090019" w:tentative="1">
      <w:start w:val="1"/>
      <w:numFmt w:val="lowerLetter"/>
      <w:lvlText w:val="%2."/>
      <w:lvlJc w:val="left"/>
      <w:pPr>
        <w:ind w:left="852" w:hanging="360"/>
      </w:pPr>
    </w:lvl>
    <w:lvl w:ilvl="2" w:tplc="0409001B" w:tentative="1">
      <w:start w:val="1"/>
      <w:numFmt w:val="lowerRoman"/>
      <w:lvlText w:val="%3."/>
      <w:lvlJc w:val="right"/>
      <w:pPr>
        <w:ind w:left="1572" w:hanging="180"/>
      </w:pPr>
    </w:lvl>
    <w:lvl w:ilvl="3" w:tplc="0409000F" w:tentative="1">
      <w:start w:val="1"/>
      <w:numFmt w:val="decimal"/>
      <w:lvlText w:val="%4."/>
      <w:lvlJc w:val="left"/>
      <w:pPr>
        <w:ind w:left="2292" w:hanging="360"/>
      </w:pPr>
    </w:lvl>
    <w:lvl w:ilvl="4" w:tplc="04090019" w:tentative="1">
      <w:start w:val="1"/>
      <w:numFmt w:val="lowerLetter"/>
      <w:lvlText w:val="%5."/>
      <w:lvlJc w:val="left"/>
      <w:pPr>
        <w:ind w:left="3012" w:hanging="360"/>
      </w:pPr>
    </w:lvl>
    <w:lvl w:ilvl="5" w:tplc="0409001B" w:tentative="1">
      <w:start w:val="1"/>
      <w:numFmt w:val="lowerRoman"/>
      <w:lvlText w:val="%6."/>
      <w:lvlJc w:val="right"/>
      <w:pPr>
        <w:ind w:left="3732" w:hanging="180"/>
      </w:pPr>
    </w:lvl>
    <w:lvl w:ilvl="6" w:tplc="0409000F" w:tentative="1">
      <w:start w:val="1"/>
      <w:numFmt w:val="decimal"/>
      <w:lvlText w:val="%7."/>
      <w:lvlJc w:val="left"/>
      <w:pPr>
        <w:ind w:left="4452" w:hanging="360"/>
      </w:pPr>
    </w:lvl>
    <w:lvl w:ilvl="7" w:tplc="04090019" w:tentative="1">
      <w:start w:val="1"/>
      <w:numFmt w:val="lowerLetter"/>
      <w:lvlText w:val="%8."/>
      <w:lvlJc w:val="left"/>
      <w:pPr>
        <w:ind w:left="5172" w:hanging="360"/>
      </w:pPr>
    </w:lvl>
    <w:lvl w:ilvl="8" w:tplc="0409001B" w:tentative="1">
      <w:start w:val="1"/>
      <w:numFmt w:val="lowerRoman"/>
      <w:lvlText w:val="%9."/>
      <w:lvlJc w:val="right"/>
      <w:pPr>
        <w:ind w:left="5892" w:hanging="180"/>
      </w:pPr>
    </w:lvl>
  </w:abstractNum>
  <w:abstractNum w:abstractNumId="30">
    <w:nsid w:val="465C08E6"/>
    <w:multiLevelType w:val="hybridMultilevel"/>
    <w:tmpl w:val="21A648C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nsid w:val="4AEA3C03"/>
    <w:multiLevelType w:val="hybridMultilevel"/>
    <w:tmpl w:val="11D6A6A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nsid w:val="4F971587"/>
    <w:multiLevelType w:val="hybridMultilevel"/>
    <w:tmpl w:val="2556CA22"/>
    <w:lvl w:ilvl="0" w:tplc="2D2C6994">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519E6105"/>
    <w:multiLevelType w:val="hybridMultilevel"/>
    <w:tmpl w:val="59300B38"/>
    <w:lvl w:ilvl="0" w:tplc="CA166BDC">
      <w:start w:val="1"/>
      <w:numFmt w:val="decimal"/>
      <w:lvlText w:val="%1)"/>
      <w:lvlJc w:val="left"/>
      <w:pPr>
        <w:ind w:left="1080" w:hanging="360"/>
      </w:pPr>
      <w:rPr>
        <w:rFonts w:ascii="Times New Roman" w:eastAsia="Calibri"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nsid w:val="51CA03F0"/>
    <w:multiLevelType w:val="hybridMultilevel"/>
    <w:tmpl w:val="A12EF06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52D801FB"/>
    <w:multiLevelType w:val="hybridMultilevel"/>
    <w:tmpl w:val="52EE018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55416A25"/>
    <w:multiLevelType w:val="hybridMultilevel"/>
    <w:tmpl w:val="D3668DD0"/>
    <w:lvl w:ilvl="0" w:tplc="04090001">
      <w:start w:val="1"/>
      <w:numFmt w:val="bullet"/>
      <w:lvlText w:val=""/>
      <w:lvlJc w:val="left"/>
      <w:pPr>
        <w:ind w:left="744" w:hanging="360"/>
      </w:pPr>
      <w:rPr>
        <w:rFonts w:ascii="Symbol" w:hAnsi="Symbol" w:hint="default"/>
      </w:rPr>
    </w:lvl>
    <w:lvl w:ilvl="1" w:tplc="04090003" w:tentative="1">
      <w:start w:val="1"/>
      <w:numFmt w:val="bullet"/>
      <w:lvlText w:val="o"/>
      <w:lvlJc w:val="left"/>
      <w:pPr>
        <w:ind w:left="1464" w:hanging="360"/>
      </w:pPr>
      <w:rPr>
        <w:rFonts w:ascii="Courier New" w:hAnsi="Courier New" w:cs="Courier New" w:hint="default"/>
      </w:rPr>
    </w:lvl>
    <w:lvl w:ilvl="2" w:tplc="04090005" w:tentative="1">
      <w:start w:val="1"/>
      <w:numFmt w:val="bullet"/>
      <w:lvlText w:val=""/>
      <w:lvlJc w:val="left"/>
      <w:pPr>
        <w:ind w:left="2184" w:hanging="360"/>
      </w:pPr>
      <w:rPr>
        <w:rFonts w:ascii="Wingdings" w:hAnsi="Wingdings" w:hint="default"/>
      </w:rPr>
    </w:lvl>
    <w:lvl w:ilvl="3" w:tplc="04090001" w:tentative="1">
      <w:start w:val="1"/>
      <w:numFmt w:val="bullet"/>
      <w:lvlText w:val=""/>
      <w:lvlJc w:val="left"/>
      <w:pPr>
        <w:ind w:left="2904" w:hanging="360"/>
      </w:pPr>
      <w:rPr>
        <w:rFonts w:ascii="Symbol" w:hAnsi="Symbol" w:hint="default"/>
      </w:rPr>
    </w:lvl>
    <w:lvl w:ilvl="4" w:tplc="04090003" w:tentative="1">
      <w:start w:val="1"/>
      <w:numFmt w:val="bullet"/>
      <w:lvlText w:val="o"/>
      <w:lvlJc w:val="left"/>
      <w:pPr>
        <w:ind w:left="3624" w:hanging="360"/>
      </w:pPr>
      <w:rPr>
        <w:rFonts w:ascii="Courier New" w:hAnsi="Courier New" w:cs="Courier New" w:hint="default"/>
      </w:rPr>
    </w:lvl>
    <w:lvl w:ilvl="5" w:tplc="04090005" w:tentative="1">
      <w:start w:val="1"/>
      <w:numFmt w:val="bullet"/>
      <w:lvlText w:val=""/>
      <w:lvlJc w:val="left"/>
      <w:pPr>
        <w:ind w:left="4344" w:hanging="360"/>
      </w:pPr>
      <w:rPr>
        <w:rFonts w:ascii="Wingdings" w:hAnsi="Wingdings" w:hint="default"/>
      </w:rPr>
    </w:lvl>
    <w:lvl w:ilvl="6" w:tplc="04090001" w:tentative="1">
      <w:start w:val="1"/>
      <w:numFmt w:val="bullet"/>
      <w:lvlText w:val=""/>
      <w:lvlJc w:val="left"/>
      <w:pPr>
        <w:ind w:left="5064" w:hanging="360"/>
      </w:pPr>
      <w:rPr>
        <w:rFonts w:ascii="Symbol" w:hAnsi="Symbol" w:hint="default"/>
      </w:rPr>
    </w:lvl>
    <w:lvl w:ilvl="7" w:tplc="04090003" w:tentative="1">
      <w:start w:val="1"/>
      <w:numFmt w:val="bullet"/>
      <w:lvlText w:val="o"/>
      <w:lvlJc w:val="left"/>
      <w:pPr>
        <w:ind w:left="5784" w:hanging="360"/>
      </w:pPr>
      <w:rPr>
        <w:rFonts w:ascii="Courier New" w:hAnsi="Courier New" w:cs="Courier New" w:hint="default"/>
      </w:rPr>
    </w:lvl>
    <w:lvl w:ilvl="8" w:tplc="04090005" w:tentative="1">
      <w:start w:val="1"/>
      <w:numFmt w:val="bullet"/>
      <w:lvlText w:val=""/>
      <w:lvlJc w:val="left"/>
      <w:pPr>
        <w:ind w:left="6504" w:hanging="360"/>
      </w:pPr>
      <w:rPr>
        <w:rFonts w:ascii="Wingdings" w:hAnsi="Wingdings" w:hint="default"/>
      </w:rPr>
    </w:lvl>
  </w:abstractNum>
  <w:abstractNum w:abstractNumId="37">
    <w:nsid w:val="562B072A"/>
    <w:multiLevelType w:val="hybridMultilevel"/>
    <w:tmpl w:val="113A3E6E"/>
    <w:lvl w:ilvl="0" w:tplc="94200DD2">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563C0001"/>
    <w:multiLevelType w:val="hybridMultilevel"/>
    <w:tmpl w:val="A142EAD0"/>
    <w:lvl w:ilvl="0" w:tplc="0409000F">
      <w:start w:val="1"/>
      <w:numFmt w:val="decimal"/>
      <w:lvlText w:val="%1."/>
      <w:lvlJc w:val="left"/>
      <w:pPr>
        <w:ind w:left="108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nsid w:val="578E26B4"/>
    <w:multiLevelType w:val="hybridMultilevel"/>
    <w:tmpl w:val="07105F5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nsid w:val="580861C5"/>
    <w:multiLevelType w:val="hybridMultilevel"/>
    <w:tmpl w:val="6180E374"/>
    <w:lvl w:ilvl="0" w:tplc="07440CFC">
      <w:start w:val="1"/>
      <w:numFmt w:val="lowerRoman"/>
      <w:lvlText w:val="%1)"/>
      <w:lvlJc w:val="left"/>
      <w:pPr>
        <w:ind w:left="788" w:hanging="720"/>
      </w:pPr>
      <w:rPr>
        <w:rFonts w:hint="default"/>
      </w:rPr>
    </w:lvl>
    <w:lvl w:ilvl="1" w:tplc="04090019">
      <w:start w:val="1"/>
      <w:numFmt w:val="lowerLetter"/>
      <w:lvlText w:val="%2."/>
      <w:lvlJc w:val="left"/>
      <w:pPr>
        <w:ind w:left="1148" w:hanging="360"/>
      </w:pPr>
    </w:lvl>
    <w:lvl w:ilvl="2" w:tplc="0409001B" w:tentative="1">
      <w:start w:val="1"/>
      <w:numFmt w:val="lowerRoman"/>
      <w:lvlText w:val="%3."/>
      <w:lvlJc w:val="right"/>
      <w:pPr>
        <w:ind w:left="1868" w:hanging="180"/>
      </w:pPr>
    </w:lvl>
    <w:lvl w:ilvl="3" w:tplc="0409000F" w:tentative="1">
      <w:start w:val="1"/>
      <w:numFmt w:val="decimal"/>
      <w:lvlText w:val="%4."/>
      <w:lvlJc w:val="left"/>
      <w:pPr>
        <w:ind w:left="2588" w:hanging="360"/>
      </w:pPr>
    </w:lvl>
    <w:lvl w:ilvl="4" w:tplc="04090019" w:tentative="1">
      <w:start w:val="1"/>
      <w:numFmt w:val="lowerLetter"/>
      <w:lvlText w:val="%5."/>
      <w:lvlJc w:val="left"/>
      <w:pPr>
        <w:ind w:left="3308" w:hanging="360"/>
      </w:pPr>
    </w:lvl>
    <w:lvl w:ilvl="5" w:tplc="0409001B" w:tentative="1">
      <w:start w:val="1"/>
      <w:numFmt w:val="lowerRoman"/>
      <w:lvlText w:val="%6."/>
      <w:lvlJc w:val="right"/>
      <w:pPr>
        <w:ind w:left="4028" w:hanging="180"/>
      </w:pPr>
    </w:lvl>
    <w:lvl w:ilvl="6" w:tplc="0409000F" w:tentative="1">
      <w:start w:val="1"/>
      <w:numFmt w:val="decimal"/>
      <w:lvlText w:val="%7."/>
      <w:lvlJc w:val="left"/>
      <w:pPr>
        <w:ind w:left="4748" w:hanging="360"/>
      </w:pPr>
    </w:lvl>
    <w:lvl w:ilvl="7" w:tplc="04090019" w:tentative="1">
      <w:start w:val="1"/>
      <w:numFmt w:val="lowerLetter"/>
      <w:lvlText w:val="%8."/>
      <w:lvlJc w:val="left"/>
      <w:pPr>
        <w:ind w:left="5468" w:hanging="360"/>
      </w:pPr>
    </w:lvl>
    <w:lvl w:ilvl="8" w:tplc="0409001B" w:tentative="1">
      <w:start w:val="1"/>
      <w:numFmt w:val="lowerRoman"/>
      <w:lvlText w:val="%9."/>
      <w:lvlJc w:val="right"/>
      <w:pPr>
        <w:ind w:left="6188" w:hanging="180"/>
      </w:pPr>
    </w:lvl>
  </w:abstractNum>
  <w:abstractNum w:abstractNumId="41">
    <w:nsid w:val="58A04790"/>
    <w:multiLevelType w:val="hybridMultilevel"/>
    <w:tmpl w:val="65AA907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
    <w:nsid w:val="5D5958F9"/>
    <w:multiLevelType w:val="hybridMultilevel"/>
    <w:tmpl w:val="A0A08D40"/>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
    <w:nsid w:val="5EC85D00"/>
    <w:multiLevelType w:val="hybridMultilevel"/>
    <w:tmpl w:val="2DFEF21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4">
    <w:nsid w:val="5F66284C"/>
    <w:multiLevelType w:val="hybridMultilevel"/>
    <w:tmpl w:val="EEF84D8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5">
    <w:nsid w:val="65C46BBA"/>
    <w:multiLevelType w:val="hybridMultilevel"/>
    <w:tmpl w:val="FEDE15D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6">
    <w:nsid w:val="6950752A"/>
    <w:multiLevelType w:val="hybridMultilevel"/>
    <w:tmpl w:val="48CE8476"/>
    <w:lvl w:ilvl="0" w:tplc="04090017">
      <w:start w:val="1"/>
      <w:numFmt w:val="lowerLetter"/>
      <w:lvlText w:val="%1)"/>
      <w:lvlJc w:val="left"/>
      <w:pPr>
        <w:ind w:left="720" w:hanging="360"/>
      </w:pPr>
      <w:rPr>
        <w:rFonts w:hint="default"/>
      </w:rPr>
    </w:lvl>
    <w:lvl w:ilvl="1" w:tplc="0409001B">
      <w:start w:val="1"/>
      <w:numFmt w:val="lowerRoman"/>
      <w:lvlText w:val="%2."/>
      <w:lvlJc w:val="righ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nsid w:val="6D757C87"/>
    <w:multiLevelType w:val="hybridMultilevel"/>
    <w:tmpl w:val="4948AB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nsid w:val="6E975D0B"/>
    <w:multiLevelType w:val="hybridMultilevel"/>
    <w:tmpl w:val="607288FC"/>
    <w:lvl w:ilvl="0" w:tplc="04090001">
      <w:start w:val="1"/>
      <w:numFmt w:val="bullet"/>
      <w:lvlText w:val=""/>
      <w:lvlJc w:val="left"/>
      <w:pPr>
        <w:ind w:left="450" w:hanging="360"/>
      </w:pPr>
      <w:rPr>
        <w:rFonts w:ascii="Symbol" w:hAnsi="Symbol" w:hint="default"/>
        <w:b/>
      </w:rPr>
    </w:lvl>
    <w:lvl w:ilvl="1" w:tplc="04090001">
      <w:start w:val="1"/>
      <w:numFmt w:val="bullet"/>
      <w:lvlText w:val=""/>
      <w:lvlJc w:val="left"/>
      <w:pPr>
        <w:ind w:left="1170" w:hanging="360"/>
      </w:pPr>
      <w:rPr>
        <w:rFonts w:ascii="Symbol" w:hAnsi="Symbol" w:hint="default"/>
      </w:rPr>
    </w:lvl>
    <w:lvl w:ilvl="2" w:tplc="0409001B">
      <w:start w:val="1"/>
      <w:numFmt w:val="lowerRoman"/>
      <w:lvlText w:val="%3."/>
      <w:lvlJc w:val="right"/>
      <w:pPr>
        <w:ind w:left="1890" w:hanging="180"/>
      </w:pPr>
    </w:lvl>
    <w:lvl w:ilvl="3" w:tplc="0409000F">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49">
    <w:nsid w:val="7C714872"/>
    <w:multiLevelType w:val="hybridMultilevel"/>
    <w:tmpl w:val="8C66C0FA"/>
    <w:lvl w:ilvl="0" w:tplc="D38C43EA">
      <w:start w:val="1"/>
      <w:numFmt w:val="lowerRoman"/>
      <w:lvlText w:val="%1)"/>
      <w:lvlJc w:val="left"/>
      <w:pPr>
        <w:ind w:left="720" w:hanging="360"/>
      </w:pPr>
      <w:rPr>
        <w:rFonts w:ascii="Times New Roman" w:eastAsia="Times New Roma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nsid w:val="7D365CFE"/>
    <w:multiLevelType w:val="hybridMultilevel"/>
    <w:tmpl w:val="7CCAF3AC"/>
    <w:lvl w:ilvl="0" w:tplc="A5506D86">
      <w:start w:val="1"/>
      <w:numFmt w:val="decimal"/>
      <w:lvlText w:val="%1."/>
      <w:lvlJc w:val="left"/>
      <w:pPr>
        <w:ind w:left="643" w:hanging="360"/>
      </w:pPr>
      <w:rPr>
        <w:rFonts w:ascii="Times New Roman" w:eastAsia="Times New Roman" w:hAnsi="Times New Roman" w:cs="Times New Roman" w:hint="default"/>
        <w:b/>
        <w:bCs/>
        <w:spacing w:val="0"/>
        <w:w w:val="100"/>
        <w:sz w:val="28"/>
        <w:szCs w:val="28"/>
        <w:lang w:val="en-US" w:eastAsia="en-US" w:bidi="ar-SA"/>
      </w:rPr>
    </w:lvl>
    <w:lvl w:ilvl="1" w:tplc="1C5A2B12">
      <w:numFmt w:val="bullet"/>
      <w:lvlText w:val="•"/>
      <w:lvlJc w:val="left"/>
      <w:pPr>
        <w:ind w:left="1288" w:hanging="360"/>
      </w:pPr>
      <w:rPr>
        <w:rFonts w:ascii="Times New Roman" w:eastAsia="Times New Roman" w:hAnsi="Times New Roman" w:cs="Times New Roman" w:hint="default"/>
        <w:w w:val="100"/>
        <w:sz w:val="24"/>
        <w:szCs w:val="24"/>
        <w:lang w:val="en-US" w:eastAsia="en-US" w:bidi="ar-SA"/>
      </w:rPr>
    </w:lvl>
    <w:lvl w:ilvl="2" w:tplc="A1B87692">
      <w:numFmt w:val="bullet"/>
      <w:lvlText w:val="•"/>
      <w:lvlJc w:val="left"/>
      <w:pPr>
        <w:ind w:left="2198" w:hanging="360"/>
      </w:pPr>
      <w:rPr>
        <w:rFonts w:hint="default"/>
        <w:lang w:val="en-US" w:eastAsia="en-US" w:bidi="ar-SA"/>
      </w:rPr>
    </w:lvl>
    <w:lvl w:ilvl="3" w:tplc="56B02666">
      <w:numFmt w:val="bullet"/>
      <w:lvlText w:val="•"/>
      <w:lvlJc w:val="left"/>
      <w:pPr>
        <w:ind w:left="3116" w:hanging="360"/>
      </w:pPr>
      <w:rPr>
        <w:rFonts w:hint="default"/>
        <w:lang w:val="en-US" w:eastAsia="en-US" w:bidi="ar-SA"/>
      </w:rPr>
    </w:lvl>
    <w:lvl w:ilvl="4" w:tplc="8EF244F8">
      <w:numFmt w:val="bullet"/>
      <w:lvlText w:val="•"/>
      <w:lvlJc w:val="left"/>
      <w:pPr>
        <w:ind w:left="4035" w:hanging="360"/>
      </w:pPr>
      <w:rPr>
        <w:rFonts w:hint="default"/>
        <w:lang w:val="en-US" w:eastAsia="en-US" w:bidi="ar-SA"/>
      </w:rPr>
    </w:lvl>
    <w:lvl w:ilvl="5" w:tplc="35F445AA">
      <w:numFmt w:val="bullet"/>
      <w:lvlText w:val="•"/>
      <w:lvlJc w:val="left"/>
      <w:pPr>
        <w:ind w:left="4953" w:hanging="360"/>
      </w:pPr>
      <w:rPr>
        <w:rFonts w:hint="default"/>
        <w:lang w:val="en-US" w:eastAsia="en-US" w:bidi="ar-SA"/>
      </w:rPr>
    </w:lvl>
    <w:lvl w:ilvl="6" w:tplc="EC82FE78">
      <w:numFmt w:val="bullet"/>
      <w:lvlText w:val="•"/>
      <w:lvlJc w:val="left"/>
      <w:pPr>
        <w:ind w:left="5872" w:hanging="360"/>
      </w:pPr>
      <w:rPr>
        <w:rFonts w:hint="default"/>
        <w:lang w:val="en-US" w:eastAsia="en-US" w:bidi="ar-SA"/>
      </w:rPr>
    </w:lvl>
    <w:lvl w:ilvl="7" w:tplc="DE420DF0">
      <w:numFmt w:val="bullet"/>
      <w:lvlText w:val="•"/>
      <w:lvlJc w:val="left"/>
      <w:pPr>
        <w:ind w:left="6790" w:hanging="360"/>
      </w:pPr>
      <w:rPr>
        <w:rFonts w:hint="default"/>
        <w:lang w:val="en-US" w:eastAsia="en-US" w:bidi="ar-SA"/>
      </w:rPr>
    </w:lvl>
    <w:lvl w:ilvl="8" w:tplc="1F74F2DA">
      <w:numFmt w:val="bullet"/>
      <w:lvlText w:val="•"/>
      <w:lvlJc w:val="left"/>
      <w:pPr>
        <w:ind w:left="7709" w:hanging="360"/>
      </w:pPr>
      <w:rPr>
        <w:rFonts w:hint="default"/>
        <w:lang w:val="en-US" w:eastAsia="en-US" w:bidi="ar-SA"/>
      </w:rPr>
    </w:lvl>
  </w:abstractNum>
  <w:num w:numId="1">
    <w:abstractNumId w:val="48"/>
  </w:num>
  <w:num w:numId="2">
    <w:abstractNumId w:val="35"/>
  </w:num>
  <w:num w:numId="3">
    <w:abstractNumId w:val="13"/>
  </w:num>
  <w:num w:numId="4">
    <w:abstractNumId w:val="34"/>
  </w:num>
  <w:num w:numId="5">
    <w:abstractNumId w:val="46"/>
  </w:num>
  <w:num w:numId="6">
    <w:abstractNumId w:val="21"/>
  </w:num>
  <w:num w:numId="7">
    <w:abstractNumId w:val="22"/>
  </w:num>
  <w:num w:numId="8">
    <w:abstractNumId w:val="26"/>
  </w:num>
  <w:num w:numId="9">
    <w:abstractNumId w:val="19"/>
  </w:num>
  <w:num w:numId="10">
    <w:abstractNumId w:val="31"/>
  </w:num>
  <w:num w:numId="11">
    <w:abstractNumId w:val="18"/>
  </w:num>
  <w:num w:numId="12">
    <w:abstractNumId w:val="49"/>
  </w:num>
  <w:num w:numId="13">
    <w:abstractNumId w:val="32"/>
  </w:num>
  <w:num w:numId="14">
    <w:abstractNumId w:val="12"/>
  </w:num>
  <w:num w:numId="15">
    <w:abstractNumId w:val="14"/>
  </w:num>
  <w:num w:numId="16">
    <w:abstractNumId w:val="36"/>
  </w:num>
  <w:num w:numId="17">
    <w:abstractNumId w:val="23"/>
  </w:num>
  <w:num w:numId="18">
    <w:abstractNumId w:val="37"/>
  </w:num>
  <w:num w:numId="19">
    <w:abstractNumId w:val="11"/>
  </w:num>
  <w:num w:numId="20">
    <w:abstractNumId w:val="45"/>
  </w:num>
  <w:num w:numId="21">
    <w:abstractNumId w:val="30"/>
  </w:num>
  <w:num w:numId="22">
    <w:abstractNumId w:val="47"/>
  </w:num>
  <w:num w:numId="23">
    <w:abstractNumId w:val="39"/>
  </w:num>
  <w:num w:numId="24">
    <w:abstractNumId w:val="40"/>
  </w:num>
  <w:num w:numId="25">
    <w:abstractNumId w:val="43"/>
  </w:num>
  <w:num w:numId="26">
    <w:abstractNumId w:val="41"/>
  </w:num>
  <w:num w:numId="27">
    <w:abstractNumId w:val="7"/>
  </w:num>
  <w:num w:numId="28">
    <w:abstractNumId w:val="27"/>
  </w:num>
  <w:num w:numId="29">
    <w:abstractNumId w:val="9"/>
  </w:num>
  <w:num w:numId="30">
    <w:abstractNumId w:val="29"/>
  </w:num>
  <w:num w:numId="31">
    <w:abstractNumId w:val="44"/>
  </w:num>
  <w:num w:numId="32">
    <w:abstractNumId w:val="25"/>
  </w:num>
  <w:num w:numId="33">
    <w:abstractNumId w:val="16"/>
  </w:num>
  <w:num w:numId="34">
    <w:abstractNumId w:val="42"/>
  </w:num>
  <w:num w:numId="35">
    <w:abstractNumId w:val="8"/>
  </w:num>
  <w:num w:numId="36">
    <w:abstractNumId w:val="17"/>
  </w:num>
  <w:num w:numId="37">
    <w:abstractNumId w:val="24"/>
  </w:num>
  <w:num w:numId="38">
    <w:abstractNumId w:val="15"/>
  </w:num>
  <w:num w:numId="39">
    <w:abstractNumId w:val="20"/>
  </w:num>
  <w:num w:numId="40">
    <w:abstractNumId w:val="38"/>
  </w:num>
  <w:num w:numId="41">
    <w:abstractNumId w:val="50"/>
  </w:num>
  <w:num w:numId="42">
    <w:abstractNumId w:val="0"/>
  </w:num>
  <w:num w:numId="43">
    <w:abstractNumId w:val="10"/>
  </w:num>
  <w:num w:numId="44">
    <w:abstractNumId w:val="33"/>
  </w:num>
  <w:num w:numId="45">
    <w:abstractNumId w:val="28"/>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efaultTableStyle w:val="Normal"/>
  <w:drawingGridHorizontalSpacing w:val="110"/>
  <w:drawingGridVerticalSpacing w:val="0"/>
  <w:displayHorizontalDrawingGridEvery w:val="0"/>
  <w:displayVerticalDrawingGridEvery w:val="0"/>
  <w:characterSpacingControl w:val="doNotCompress"/>
  <w:hdrShapeDefaults>
    <o:shapedefaults v:ext="edit" spidmax="2050">
      <o:colormru v:ext="edit" colors="#39f,#6cf,#ddf4ff,#c9edff,#a3e0f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F2EFD"/>
    <w:rsid w:val="00046D0F"/>
    <w:rsid w:val="000473B3"/>
    <w:rsid w:val="000773DD"/>
    <w:rsid w:val="000A2064"/>
    <w:rsid w:val="00131E9D"/>
    <w:rsid w:val="0014256C"/>
    <w:rsid w:val="001D6B57"/>
    <w:rsid w:val="001E0A64"/>
    <w:rsid w:val="00247A7E"/>
    <w:rsid w:val="00311367"/>
    <w:rsid w:val="00320B33"/>
    <w:rsid w:val="0038203A"/>
    <w:rsid w:val="003C66DC"/>
    <w:rsid w:val="003F1077"/>
    <w:rsid w:val="0046497D"/>
    <w:rsid w:val="004F2EFD"/>
    <w:rsid w:val="00566D2C"/>
    <w:rsid w:val="00642DD7"/>
    <w:rsid w:val="006F0660"/>
    <w:rsid w:val="007027BA"/>
    <w:rsid w:val="00753072"/>
    <w:rsid w:val="008B2112"/>
    <w:rsid w:val="008B3A0E"/>
    <w:rsid w:val="009B5C17"/>
    <w:rsid w:val="00A653F6"/>
    <w:rsid w:val="00B36E44"/>
    <w:rsid w:val="00BE4005"/>
    <w:rsid w:val="00C07347"/>
    <w:rsid w:val="00C47E09"/>
    <w:rsid w:val="00C718CD"/>
    <w:rsid w:val="00C741D8"/>
    <w:rsid w:val="00C81558"/>
    <w:rsid w:val="00CA5D26"/>
    <w:rsid w:val="00CC14EC"/>
    <w:rsid w:val="00D835E7"/>
    <w:rsid w:val="00DA2616"/>
    <w:rsid w:val="00DA7F55"/>
    <w:rsid w:val="00DD11C7"/>
    <w:rsid w:val="00DD477D"/>
    <w:rsid w:val="00E045EC"/>
    <w:rsid w:val="00E22244"/>
    <w:rsid w:val="00E6403B"/>
    <w:rsid w:val="00F22757"/>
    <w:rsid w:val="00F649CD"/>
    <w:rsid w:val="00F94A37"/>
    <w:rsid w:val="00FA5F9C"/>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39f,#6cf,#ddf4ff,#c9edff,#a3e0ff"/>
    </o:shapedefaults>
    <o:shapelayout v:ext="edit">
      <o:idmap v:ext="edit" data="2"/>
    </o:shapelayout>
  </w:shapeDefaults>
  <w:doNotEmbedSmartTags/>
  <w:decimalSymbol w:val="."/>
  <w:listSeparator w:val=","/>
  <w15:docId w15:val="{C35DA5F5-B3B5-439B-AEF3-B4DB0A6290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uppressAutoHyphens/>
      <w:spacing w:after="160" w:line="254" w:lineRule="auto"/>
    </w:pPr>
    <w:rPr>
      <w:rFonts w:ascii="Calibri" w:eastAsia="Calibri" w:hAnsi="Calibri" w:cs="Shruti"/>
      <w:sz w:val="22"/>
      <w:szCs w:val="22"/>
      <w:lang w:val="en-IN" w:eastAsia="zh-CN"/>
    </w:rPr>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B38000" w:themeColor="accent1" w:themeShade="BF"/>
      <w:sz w:val="32"/>
      <w:szCs w:val="32"/>
    </w:rPr>
  </w:style>
  <w:style w:type="paragraph" w:styleId="Heading2">
    <w:name w:val="heading 2"/>
    <w:basedOn w:val="Normal"/>
    <w:next w:val="Normal"/>
    <w:link w:val="Heading2Char"/>
    <w:uiPriority w:val="9"/>
    <w:unhideWhenUsed/>
    <w:qFormat/>
    <w:rsid w:val="00753072"/>
    <w:pPr>
      <w:keepNext/>
      <w:keepLines/>
      <w:spacing w:before="40" w:after="0"/>
      <w:outlineLvl w:val="1"/>
    </w:pPr>
    <w:rPr>
      <w:rFonts w:asciiTheme="majorHAnsi" w:eastAsiaTheme="majorEastAsia" w:hAnsiTheme="majorHAnsi" w:cstheme="majorBidi"/>
      <w:color w:val="B38000" w:themeColor="accent1" w:themeShade="BF"/>
      <w:sz w:val="26"/>
      <w:szCs w:val="26"/>
    </w:rPr>
  </w:style>
  <w:style w:type="paragraph" w:styleId="Heading3">
    <w:name w:val="heading 3"/>
    <w:basedOn w:val="Normal"/>
    <w:next w:val="BodyText"/>
    <w:qFormat/>
    <w:pPr>
      <w:tabs>
        <w:tab w:val="num" w:pos="0"/>
      </w:tabs>
      <w:spacing w:before="280" w:after="280" w:line="240" w:lineRule="auto"/>
      <w:ind w:left="720" w:hanging="720"/>
      <w:outlineLvl w:val="2"/>
    </w:pPr>
    <w:rPr>
      <w:rFonts w:ascii="Times New Roman" w:eastAsia="Times New Roman" w:hAnsi="Times New Roman" w:cs="Times New Roman"/>
      <w:b/>
      <w:bCs/>
      <w:sz w:val="27"/>
      <w:szCs w:val="27"/>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style>
  <w:style w:type="character" w:customStyle="1" w:styleId="WW8Num1z1">
    <w:name w:val="WW8Num1z1"/>
  </w:style>
  <w:style w:type="character" w:customStyle="1" w:styleId="WW8Num1z2">
    <w:name w:val="WW8Num1z2"/>
  </w:style>
  <w:style w:type="character" w:customStyle="1" w:styleId="WW8Num1z3">
    <w:name w:val="WW8Num1z3"/>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8Num2z0">
    <w:name w:val="WW8Num2z0"/>
    <w:rPr>
      <w:rFonts w:ascii="Times New Roman" w:hAnsi="Times New Roman" w:cs="Times New Roman" w:hint="default"/>
      <w:b/>
      <w:sz w:val="24"/>
      <w:szCs w:val="24"/>
    </w:rPr>
  </w:style>
  <w:style w:type="character" w:customStyle="1" w:styleId="WW8Num3z0">
    <w:name w:val="WW8Num3z0"/>
    <w:rPr>
      <w:rFonts w:ascii="Times New Roman" w:hAnsi="Times New Roman" w:cs="Times New Roman"/>
      <w:sz w:val="24"/>
      <w:szCs w:val="24"/>
    </w:rPr>
  </w:style>
  <w:style w:type="character" w:customStyle="1" w:styleId="WW8Num4z0">
    <w:name w:val="WW8Num4z0"/>
    <w:rPr>
      <w:rFonts w:ascii="Calibri" w:hAnsi="Calibri" w:cs="Calibri" w:hint="default"/>
    </w:rPr>
  </w:style>
  <w:style w:type="character" w:customStyle="1" w:styleId="WW8Num5z0">
    <w:name w:val="WW8Num5z0"/>
    <w:rPr>
      <w:rFonts w:ascii="Times New Roman" w:hAnsi="Times New Roman" w:cs="Times New Roman"/>
      <w:sz w:val="24"/>
      <w:szCs w:val="24"/>
    </w:rPr>
  </w:style>
  <w:style w:type="character" w:customStyle="1" w:styleId="WW8Num6z0">
    <w:name w:val="WW8Num6z0"/>
    <w:rPr>
      <w:rFonts w:hint="default"/>
    </w:rPr>
  </w:style>
  <w:style w:type="character" w:customStyle="1" w:styleId="WW8Num6z1">
    <w:name w:val="WW8Num6z1"/>
    <w:rPr>
      <w:rFonts w:ascii="Times New Roman" w:hAnsi="Times New Roman" w:cs="Times New Roman"/>
      <w:sz w:val="24"/>
      <w:szCs w:val="24"/>
    </w:rPr>
  </w:style>
  <w:style w:type="character" w:customStyle="1" w:styleId="WW8Num6z2">
    <w:name w:val="WW8Num6z2"/>
  </w:style>
  <w:style w:type="character" w:customStyle="1" w:styleId="WW8Num6z3">
    <w:name w:val="WW8Num6z3"/>
  </w:style>
  <w:style w:type="character" w:customStyle="1" w:styleId="WW8Num6z4">
    <w:name w:val="WW8Num6z4"/>
  </w:style>
  <w:style w:type="character" w:customStyle="1" w:styleId="WW8Num6z5">
    <w:name w:val="WW8Num6z5"/>
  </w:style>
  <w:style w:type="character" w:customStyle="1" w:styleId="WW8Num6z6">
    <w:name w:val="WW8Num6z6"/>
  </w:style>
  <w:style w:type="character" w:customStyle="1" w:styleId="WW8Num6z7">
    <w:name w:val="WW8Num6z7"/>
  </w:style>
  <w:style w:type="character" w:customStyle="1" w:styleId="WW8Num6z8">
    <w:name w:val="WW8Num6z8"/>
  </w:style>
  <w:style w:type="character" w:customStyle="1" w:styleId="WW8Num7z0">
    <w:name w:val="WW8Num7z0"/>
    <w:rPr>
      <w:rFonts w:ascii="Times New Roman" w:hAnsi="Times New Roman" w:cs="Times New Roman" w:hint="default"/>
      <w:sz w:val="24"/>
      <w:szCs w:val="24"/>
    </w:rPr>
  </w:style>
  <w:style w:type="character" w:customStyle="1" w:styleId="WW8Num2z1">
    <w:name w:val="WW8Num2z1"/>
  </w:style>
  <w:style w:type="character" w:customStyle="1" w:styleId="WW8Num2z2">
    <w:name w:val="WW8Num2z2"/>
  </w:style>
  <w:style w:type="character" w:customStyle="1" w:styleId="WW8Num2z3">
    <w:name w:val="WW8Num2z3"/>
  </w:style>
  <w:style w:type="character" w:customStyle="1" w:styleId="WW8Num2z4">
    <w:name w:val="WW8Num2z4"/>
  </w:style>
  <w:style w:type="character" w:customStyle="1" w:styleId="WW8Num2z5">
    <w:name w:val="WW8Num2z5"/>
  </w:style>
  <w:style w:type="character" w:customStyle="1" w:styleId="WW8Num2z6">
    <w:name w:val="WW8Num2z6"/>
  </w:style>
  <w:style w:type="character" w:customStyle="1" w:styleId="WW8Num2z7">
    <w:name w:val="WW8Num2z7"/>
  </w:style>
  <w:style w:type="character" w:customStyle="1" w:styleId="WW8Num2z8">
    <w:name w:val="WW8Num2z8"/>
  </w:style>
  <w:style w:type="character" w:customStyle="1" w:styleId="WW8Num4z1">
    <w:name w:val="WW8Num4z1"/>
  </w:style>
  <w:style w:type="character" w:customStyle="1" w:styleId="WW8Num4z2">
    <w:name w:val="WW8Num4z2"/>
  </w:style>
  <w:style w:type="character" w:customStyle="1" w:styleId="WW8Num4z3">
    <w:name w:val="WW8Num4z3"/>
  </w:style>
  <w:style w:type="character" w:customStyle="1" w:styleId="WW8Num4z4">
    <w:name w:val="WW8Num4z4"/>
  </w:style>
  <w:style w:type="character" w:customStyle="1" w:styleId="WW8Num4z5">
    <w:name w:val="WW8Num4z5"/>
  </w:style>
  <w:style w:type="character" w:customStyle="1" w:styleId="WW8Num4z6">
    <w:name w:val="WW8Num4z6"/>
  </w:style>
  <w:style w:type="character" w:customStyle="1" w:styleId="WW8Num4z7">
    <w:name w:val="WW8Num4z7"/>
  </w:style>
  <w:style w:type="character" w:customStyle="1" w:styleId="WW8Num4z8">
    <w:name w:val="WW8Num4z8"/>
  </w:style>
  <w:style w:type="character" w:customStyle="1" w:styleId="WW8Num5z1">
    <w:name w:val="WW8Num5z1"/>
  </w:style>
  <w:style w:type="character" w:customStyle="1" w:styleId="WW8Num5z2">
    <w:name w:val="WW8Num5z2"/>
  </w:style>
  <w:style w:type="character" w:customStyle="1" w:styleId="WW8Num5z3">
    <w:name w:val="WW8Num5z3"/>
  </w:style>
  <w:style w:type="character" w:customStyle="1" w:styleId="WW8Num5z4">
    <w:name w:val="WW8Num5z4"/>
  </w:style>
  <w:style w:type="character" w:customStyle="1" w:styleId="WW8Num5z5">
    <w:name w:val="WW8Num5z5"/>
  </w:style>
  <w:style w:type="character" w:customStyle="1" w:styleId="WW8Num5z6">
    <w:name w:val="WW8Num5z6"/>
  </w:style>
  <w:style w:type="character" w:customStyle="1" w:styleId="WW8Num5z7">
    <w:name w:val="WW8Num5z7"/>
  </w:style>
  <w:style w:type="character" w:customStyle="1" w:styleId="WW8Num5z8">
    <w:name w:val="WW8Num5z8"/>
  </w:style>
  <w:style w:type="character" w:customStyle="1" w:styleId="WW8Num7z1">
    <w:name w:val="WW8Num7z1"/>
  </w:style>
  <w:style w:type="character" w:customStyle="1" w:styleId="WW8Num7z2">
    <w:name w:val="WW8Num7z2"/>
  </w:style>
  <w:style w:type="character" w:customStyle="1" w:styleId="WW8Num7z3">
    <w:name w:val="WW8Num7z3"/>
  </w:style>
  <w:style w:type="character" w:customStyle="1" w:styleId="WW8Num7z4">
    <w:name w:val="WW8Num7z4"/>
  </w:style>
  <w:style w:type="character" w:customStyle="1" w:styleId="WW8Num7z5">
    <w:name w:val="WW8Num7z5"/>
  </w:style>
  <w:style w:type="character" w:customStyle="1" w:styleId="WW8Num7z6">
    <w:name w:val="WW8Num7z6"/>
  </w:style>
  <w:style w:type="character" w:customStyle="1" w:styleId="WW8Num7z7">
    <w:name w:val="WW8Num7z7"/>
  </w:style>
  <w:style w:type="character" w:customStyle="1" w:styleId="WW8Num7z8">
    <w:name w:val="WW8Num7z8"/>
  </w:style>
  <w:style w:type="character" w:customStyle="1" w:styleId="WW8Num8z0">
    <w:name w:val="WW8Num8z0"/>
    <w:rPr>
      <w:rFonts w:ascii="Calibri" w:eastAsia="Calibri" w:hAnsi="Calibri" w:cs="Calibri" w:hint="default"/>
    </w:rPr>
  </w:style>
  <w:style w:type="character" w:customStyle="1" w:styleId="WW8Num8z1">
    <w:name w:val="WW8Num8z1"/>
    <w:rPr>
      <w:rFonts w:ascii="Courier New" w:hAnsi="Courier New" w:cs="Courier New" w:hint="default"/>
    </w:rPr>
  </w:style>
  <w:style w:type="character" w:customStyle="1" w:styleId="WW8Num8z2">
    <w:name w:val="WW8Num8z2"/>
    <w:rPr>
      <w:rFonts w:ascii="Wingdings" w:hAnsi="Wingdings" w:cs="Wingdings" w:hint="default"/>
    </w:rPr>
  </w:style>
  <w:style w:type="character" w:customStyle="1" w:styleId="WW8Num8z3">
    <w:name w:val="WW8Num8z3"/>
    <w:rPr>
      <w:rFonts w:ascii="Symbol" w:hAnsi="Symbol" w:cs="Symbol" w:hint="default"/>
    </w:rPr>
  </w:style>
  <w:style w:type="character" w:customStyle="1" w:styleId="WW8Num9z0">
    <w:name w:val="WW8Num9z0"/>
  </w:style>
  <w:style w:type="character" w:customStyle="1" w:styleId="WW8Num9z1">
    <w:name w:val="WW8Num9z1"/>
  </w:style>
  <w:style w:type="character" w:customStyle="1" w:styleId="WW8Num9z2">
    <w:name w:val="WW8Num9z2"/>
  </w:style>
  <w:style w:type="character" w:customStyle="1" w:styleId="WW8Num9z3">
    <w:name w:val="WW8Num9z3"/>
  </w:style>
  <w:style w:type="character" w:customStyle="1" w:styleId="WW8Num9z4">
    <w:name w:val="WW8Num9z4"/>
  </w:style>
  <w:style w:type="character" w:customStyle="1" w:styleId="WW8Num9z5">
    <w:name w:val="WW8Num9z5"/>
  </w:style>
  <w:style w:type="character" w:customStyle="1" w:styleId="WW8Num9z6">
    <w:name w:val="WW8Num9z6"/>
  </w:style>
  <w:style w:type="character" w:customStyle="1" w:styleId="WW8Num9z7">
    <w:name w:val="WW8Num9z7"/>
  </w:style>
  <w:style w:type="character" w:customStyle="1" w:styleId="WW8Num9z8">
    <w:name w:val="WW8Num9z8"/>
  </w:style>
  <w:style w:type="character" w:customStyle="1" w:styleId="WW8Num10z0">
    <w:name w:val="WW8Num10z0"/>
  </w:style>
  <w:style w:type="character" w:customStyle="1" w:styleId="WW8Num10z1">
    <w:name w:val="WW8Num10z1"/>
  </w:style>
  <w:style w:type="character" w:customStyle="1" w:styleId="WW8Num10z2">
    <w:name w:val="WW8Num10z2"/>
  </w:style>
  <w:style w:type="character" w:customStyle="1" w:styleId="WW8Num10z3">
    <w:name w:val="WW8Num10z3"/>
  </w:style>
  <w:style w:type="character" w:customStyle="1" w:styleId="WW8Num10z4">
    <w:name w:val="WW8Num10z4"/>
  </w:style>
  <w:style w:type="character" w:customStyle="1" w:styleId="WW8Num10z5">
    <w:name w:val="WW8Num10z5"/>
  </w:style>
  <w:style w:type="character" w:customStyle="1" w:styleId="WW8Num10z6">
    <w:name w:val="WW8Num10z6"/>
  </w:style>
  <w:style w:type="character" w:customStyle="1" w:styleId="WW8Num10z7">
    <w:name w:val="WW8Num10z7"/>
  </w:style>
  <w:style w:type="character" w:customStyle="1" w:styleId="WW8Num10z8">
    <w:name w:val="WW8Num10z8"/>
  </w:style>
  <w:style w:type="character" w:customStyle="1" w:styleId="WW8Num11z0">
    <w:name w:val="WW8Num11z0"/>
    <w:rPr>
      <w:rFonts w:hint="default"/>
    </w:rPr>
  </w:style>
  <w:style w:type="character" w:customStyle="1" w:styleId="WW8Num12z0">
    <w:name w:val="WW8Num12z0"/>
  </w:style>
  <w:style w:type="character" w:customStyle="1" w:styleId="WW8Num12z1">
    <w:name w:val="WW8Num12z1"/>
  </w:style>
  <w:style w:type="character" w:customStyle="1" w:styleId="WW8Num12z2">
    <w:name w:val="WW8Num12z2"/>
  </w:style>
  <w:style w:type="character" w:customStyle="1" w:styleId="WW8Num12z3">
    <w:name w:val="WW8Num12z3"/>
  </w:style>
  <w:style w:type="character" w:customStyle="1" w:styleId="WW8Num12z4">
    <w:name w:val="WW8Num12z4"/>
  </w:style>
  <w:style w:type="character" w:customStyle="1" w:styleId="WW8Num12z5">
    <w:name w:val="WW8Num12z5"/>
  </w:style>
  <w:style w:type="character" w:customStyle="1" w:styleId="WW8Num12z6">
    <w:name w:val="WW8Num12z6"/>
  </w:style>
  <w:style w:type="character" w:customStyle="1" w:styleId="WW8Num12z7">
    <w:name w:val="WW8Num12z7"/>
  </w:style>
  <w:style w:type="character" w:customStyle="1" w:styleId="WW8Num12z8">
    <w:name w:val="WW8Num12z8"/>
  </w:style>
  <w:style w:type="character" w:customStyle="1" w:styleId="WW8Num13z0">
    <w:name w:val="WW8Num13z0"/>
  </w:style>
  <w:style w:type="character" w:customStyle="1" w:styleId="WW8Num13z1">
    <w:name w:val="WW8Num13z1"/>
  </w:style>
  <w:style w:type="character" w:customStyle="1" w:styleId="WW8Num13z2">
    <w:name w:val="WW8Num13z2"/>
  </w:style>
  <w:style w:type="character" w:customStyle="1" w:styleId="WW8Num13z3">
    <w:name w:val="WW8Num13z3"/>
  </w:style>
  <w:style w:type="character" w:customStyle="1" w:styleId="WW8Num13z4">
    <w:name w:val="WW8Num13z4"/>
  </w:style>
  <w:style w:type="character" w:customStyle="1" w:styleId="WW8Num13z5">
    <w:name w:val="WW8Num13z5"/>
  </w:style>
  <w:style w:type="character" w:customStyle="1" w:styleId="WW8Num13z6">
    <w:name w:val="WW8Num13z6"/>
  </w:style>
  <w:style w:type="character" w:customStyle="1" w:styleId="WW8Num13z7">
    <w:name w:val="WW8Num13z7"/>
  </w:style>
  <w:style w:type="character" w:customStyle="1" w:styleId="WW8Num13z8">
    <w:name w:val="WW8Num13z8"/>
  </w:style>
  <w:style w:type="character" w:customStyle="1" w:styleId="WW8Num14z0">
    <w:name w:val="WW8Num14z0"/>
    <w:rPr>
      <w:rFonts w:hint="default"/>
    </w:rPr>
  </w:style>
  <w:style w:type="character" w:customStyle="1" w:styleId="WW8Num15z0">
    <w:name w:val="WW8Num15z0"/>
    <w:rPr>
      <w:rFonts w:hint="default"/>
    </w:rPr>
  </w:style>
  <w:style w:type="character" w:customStyle="1" w:styleId="WW8Num16z0">
    <w:name w:val="WW8Num16z0"/>
    <w:rPr>
      <w:rFonts w:hint="default"/>
    </w:rPr>
  </w:style>
  <w:style w:type="character" w:customStyle="1" w:styleId="WW8Num16z1">
    <w:name w:val="WW8Num16z1"/>
  </w:style>
  <w:style w:type="character" w:customStyle="1" w:styleId="WW8Num16z2">
    <w:name w:val="WW8Num16z2"/>
  </w:style>
  <w:style w:type="character" w:customStyle="1" w:styleId="WW8Num16z3">
    <w:name w:val="WW8Num16z3"/>
  </w:style>
  <w:style w:type="character" w:customStyle="1" w:styleId="WW8Num16z4">
    <w:name w:val="WW8Num16z4"/>
  </w:style>
  <w:style w:type="character" w:customStyle="1" w:styleId="WW8Num16z5">
    <w:name w:val="WW8Num16z5"/>
  </w:style>
  <w:style w:type="character" w:customStyle="1" w:styleId="WW8Num16z6">
    <w:name w:val="WW8Num16z6"/>
  </w:style>
  <w:style w:type="character" w:customStyle="1" w:styleId="WW8Num16z7">
    <w:name w:val="WW8Num16z7"/>
  </w:style>
  <w:style w:type="character" w:customStyle="1" w:styleId="WW8Num16z8">
    <w:name w:val="WW8Num16z8"/>
  </w:style>
  <w:style w:type="character" w:customStyle="1" w:styleId="WW8Num17z0">
    <w:name w:val="WW8Num17z0"/>
    <w:rPr>
      <w:rFonts w:hint="default"/>
    </w:rPr>
  </w:style>
  <w:style w:type="character" w:customStyle="1" w:styleId="WW8Num17z1">
    <w:name w:val="WW8Num17z1"/>
    <w:rPr>
      <w:rFonts w:ascii="Times New Roman" w:hAnsi="Times New Roman" w:cs="Times New Roman"/>
      <w:sz w:val="24"/>
      <w:szCs w:val="24"/>
    </w:rPr>
  </w:style>
  <w:style w:type="character" w:customStyle="1" w:styleId="WW8Num17z2">
    <w:name w:val="WW8Num17z2"/>
  </w:style>
  <w:style w:type="character" w:customStyle="1" w:styleId="WW8Num17z3">
    <w:name w:val="WW8Num17z3"/>
  </w:style>
  <w:style w:type="character" w:customStyle="1" w:styleId="WW8Num17z4">
    <w:name w:val="WW8Num17z4"/>
  </w:style>
  <w:style w:type="character" w:customStyle="1" w:styleId="WW8Num17z5">
    <w:name w:val="WW8Num17z5"/>
  </w:style>
  <w:style w:type="character" w:customStyle="1" w:styleId="WW8Num17z6">
    <w:name w:val="WW8Num17z6"/>
  </w:style>
  <w:style w:type="character" w:customStyle="1" w:styleId="WW8Num17z7">
    <w:name w:val="WW8Num17z7"/>
  </w:style>
  <w:style w:type="character" w:customStyle="1" w:styleId="WW8Num17z8">
    <w:name w:val="WW8Num17z8"/>
  </w:style>
  <w:style w:type="character" w:customStyle="1" w:styleId="WW8Num18z0">
    <w:name w:val="WW8Num18z0"/>
    <w:rPr>
      <w:rFonts w:ascii="Times New Roman" w:hAnsi="Times New Roman" w:cs="Times New Roman" w:hint="default"/>
      <w:sz w:val="24"/>
      <w:szCs w:val="24"/>
    </w:rPr>
  </w:style>
  <w:style w:type="character" w:customStyle="1" w:styleId="WW8Num18z1">
    <w:name w:val="WW8Num18z1"/>
  </w:style>
  <w:style w:type="character" w:customStyle="1" w:styleId="WW8Num18z2">
    <w:name w:val="WW8Num18z2"/>
  </w:style>
  <w:style w:type="character" w:customStyle="1" w:styleId="WW8Num18z3">
    <w:name w:val="WW8Num18z3"/>
  </w:style>
  <w:style w:type="character" w:customStyle="1" w:styleId="WW8Num18z4">
    <w:name w:val="WW8Num18z4"/>
  </w:style>
  <w:style w:type="character" w:customStyle="1" w:styleId="WW8Num18z5">
    <w:name w:val="WW8Num18z5"/>
  </w:style>
  <w:style w:type="character" w:customStyle="1" w:styleId="WW8Num18z6">
    <w:name w:val="WW8Num18z6"/>
  </w:style>
  <w:style w:type="character" w:customStyle="1" w:styleId="WW8Num18z7">
    <w:name w:val="WW8Num18z7"/>
  </w:style>
  <w:style w:type="character" w:customStyle="1" w:styleId="WW8Num18z8">
    <w:name w:val="WW8Num18z8"/>
  </w:style>
  <w:style w:type="character" w:styleId="Hyperlink">
    <w:name w:val="Hyperlink"/>
    <w:uiPriority w:val="99"/>
    <w:rPr>
      <w:color w:val="0000FF"/>
      <w:u w:val="single"/>
    </w:rPr>
  </w:style>
  <w:style w:type="character" w:customStyle="1" w:styleId="Heading3Char">
    <w:name w:val="Heading 3 Char"/>
    <w:rPr>
      <w:rFonts w:ascii="Times New Roman" w:eastAsia="Times New Roman" w:hAnsi="Times New Roman" w:cs="Times New Roman"/>
      <w:b/>
      <w:bCs/>
      <w:sz w:val="27"/>
      <w:szCs w:val="27"/>
    </w:rPr>
  </w:style>
  <w:style w:type="paragraph" w:customStyle="1" w:styleId="Heading">
    <w:name w:val="Heading"/>
    <w:basedOn w:val="Normal"/>
    <w:next w:val="BodyText"/>
    <w:pPr>
      <w:keepNext/>
      <w:spacing w:before="240" w:after="120"/>
    </w:pPr>
    <w:rPr>
      <w:rFonts w:ascii="Liberation Sans" w:eastAsia="Noto Sans CJK SC Regular" w:hAnsi="Liberation Sans" w:cs="FreeSans"/>
      <w:sz w:val="28"/>
      <w:szCs w:val="28"/>
    </w:rPr>
  </w:style>
  <w:style w:type="paragraph" w:styleId="BodyText">
    <w:name w:val="Body Text"/>
    <w:basedOn w:val="Normal"/>
    <w:pPr>
      <w:spacing w:after="140" w:line="288"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szCs w:val="24"/>
    </w:rPr>
  </w:style>
  <w:style w:type="paragraph" w:customStyle="1" w:styleId="Index">
    <w:name w:val="Index"/>
    <w:basedOn w:val="Normal"/>
    <w:pPr>
      <w:suppressLineNumbers/>
    </w:pPr>
    <w:rPr>
      <w:rFonts w:cs="FreeSans"/>
    </w:rPr>
  </w:style>
  <w:style w:type="paragraph" w:styleId="ListParagraph">
    <w:name w:val="List Paragraph"/>
    <w:basedOn w:val="Normal"/>
    <w:uiPriority w:val="34"/>
    <w:qFormat/>
    <w:pPr>
      <w:ind w:left="720"/>
      <w:contextualSpacing/>
    </w:pPr>
  </w:style>
  <w:style w:type="paragraph" w:customStyle="1" w:styleId="Default">
    <w:name w:val="Default"/>
    <w:pPr>
      <w:suppressAutoHyphens/>
      <w:autoSpaceDE w:val="0"/>
    </w:pPr>
    <w:rPr>
      <w:rFonts w:eastAsia="Calibri"/>
      <w:color w:val="000000"/>
      <w:sz w:val="24"/>
      <w:szCs w:val="24"/>
      <w:lang w:eastAsia="zh-CN"/>
    </w:rPr>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table" w:styleId="TableGrid">
    <w:name w:val="Table Grid"/>
    <w:basedOn w:val="TableNormal"/>
    <w:uiPriority w:val="59"/>
    <w:rPr>
      <w:rFonts w:ascii="Calibri" w:eastAsia="Calibri" w:hAnsi="Calibri"/>
      <w:sz w:val="22"/>
      <w:szCs w:val="22"/>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NoSpacing">
    <w:name w:val="No Spacing"/>
    <w:link w:val="NoSpacingChar"/>
    <w:uiPriority w:val="1"/>
    <w:qFormat/>
    <w:rPr>
      <w:rFonts w:ascii="Calibri" w:eastAsia="Calibri" w:hAnsi="Calibri"/>
      <w:sz w:val="22"/>
      <w:szCs w:val="22"/>
    </w:rPr>
  </w:style>
  <w:style w:type="paragraph" w:styleId="Header">
    <w:name w:val="header"/>
    <w:basedOn w:val="Normal"/>
    <w:link w:val="HeaderChar"/>
    <w:uiPriority w:val="99"/>
    <w:unhideWhenUsed/>
    <w:pPr>
      <w:tabs>
        <w:tab w:val="center" w:pos="4680"/>
        <w:tab w:val="right" w:pos="9360"/>
      </w:tabs>
    </w:pPr>
    <w:rPr>
      <w:rFonts w:cs="Times New Roman"/>
    </w:rPr>
  </w:style>
  <w:style w:type="character" w:customStyle="1" w:styleId="HeaderChar">
    <w:name w:val="Header Char"/>
    <w:link w:val="Header"/>
    <w:uiPriority w:val="99"/>
    <w:rPr>
      <w:rFonts w:ascii="Calibri" w:eastAsia="Calibri" w:hAnsi="Calibri" w:cs="Shruti"/>
      <w:sz w:val="22"/>
      <w:szCs w:val="22"/>
      <w:lang w:val="en-IN" w:eastAsia="zh-CN"/>
    </w:rPr>
  </w:style>
  <w:style w:type="paragraph" w:styleId="Footer">
    <w:name w:val="footer"/>
    <w:basedOn w:val="Normal"/>
    <w:link w:val="FooterChar"/>
    <w:uiPriority w:val="99"/>
    <w:unhideWhenUsed/>
    <w:pPr>
      <w:tabs>
        <w:tab w:val="center" w:pos="4680"/>
        <w:tab w:val="right" w:pos="9360"/>
      </w:tabs>
    </w:pPr>
    <w:rPr>
      <w:rFonts w:cs="Times New Roman"/>
    </w:rPr>
  </w:style>
  <w:style w:type="character" w:customStyle="1" w:styleId="FooterChar">
    <w:name w:val="Footer Char"/>
    <w:link w:val="Footer"/>
    <w:uiPriority w:val="99"/>
    <w:rPr>
      <w:rFonts w:ascii="Calibri" w:eastAsia="Calibri" w:hAnsi="Calibri" w:cs="Shruti"/>
      <w:sz w:val="22"/>
      <w:szCs w:val="22"/>
      <w:lang w:val="en-IN" w:eastAsia="zh-CN"/>
    </w:rPr>
  </w:style>
  <w:style w:type="character" w:customStyle="1" w:styleId="WW-InternetLink">
    <w:name w:val="WW-Internet Link"/>
    <w:rPr>
      <w:color w:val="000080"/>
      <w:u w:val="single"/>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HTMLCite">
    <w:name w:val="HTML Cite"/>
    <w:basedOn w:val="DefaultParagraphFont"/>
    <w:uiPriority w:val="99"/>
    <w:semiHidden/>
    <w:unhideWhenUsed/>
    <w:rPr>
      <w:i/>
      <w:iCs/>
    </w:rPr>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eastAsia="Calibri" w:hAnsi="Tahoma" w:cs="Tahoma"/>
      <w:sz w:val="16"/>
      <w:szCs w:val="16"/>
      <w:lang w:val="en-IN" w:eastAsia="zh-CN"/>
    </w:rPr>
  </w:style>
  <w:style w:type="paragraph" w:customStyle="1" w:styleId="Normal1">
    <w:name w:val="Normal1"/>
    <w:pPr>
      <w:spacing w:after="160" w:line="254" w:lineRule="auto"/>
    </w:pPr>
    <w:rPr>
      <w:rFonts w:ascii="Calibri" w:eastAsia="Calibri" w:hAnsi="Calibri" w:cs="Calibri"/>
      <w:sz w:val="22"/>
      <w:szCs w:val="22"/>
      <w:lang w:val="en-IN" w:eastAsia="en-IN"/>
    </w:rPr>
  </w:style>
  <w:style w:type="character" w:customStyle="1" w:styleId="NoSpacingChar">
    <w:name w:val="No Spacing Char"/>
    <w:basedOn w:val="DefaultParagraphFont"/>
    <w:link w:val="NoSpacing"/>
    <w:uiPriority w:val="1"/>
    <w:rPr>
      <w:rFonts w:ascii="Calibri" w:eastAsia="Calibri" w:hAnsi="Calibri"/>
      <w:sz w:val="22"/>
      <w:szCs w:val="22"/>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B38000" w:themeColor="accent1" w:themeShade="BF"/>
      <w:sz w:val="32"/>
      <w:szCs w:val="32"/>
      <w:lang w:val="en-IN" w:eastAsia="zh-CN"/>
    </w:rPr>
  </w:style>
  <w:style w:type="paragraph" w:customStyle="1" w:styleId="TableParagraph">
    <w:name w:val="Table Paragraph"/>
    <w:basedOn w:val="Normal"/>
    <w:uiPriority w:val="1"/>
    <w:qFormat/>
    <w:pPr>
      <w:widowControl w:val="0"/>
      <w:suppressAutoHyphens w:val="0"/>
      <w:autoSpaceDE w:val="0"/>
      <w:autoSpaceDN w:val="0"/>
      <w:spacing w:after="0" w:line="240" w:lineRule="auto"/>
      <w:ind w:left="108"/>
    </w:pPr>
    <w:rPr>
      <w:rFonts w:ascii="Times New Roman" w:eastAsia="Times New Roman" w:hAnsi="Times New Roman" w:cs="Times New Roman"/>
      <w:lang w:val="en-US" w:eastAsia="en-US"/>
    </w:rPr>
  </w:style>
  <w:style w:type="character" w:customStyle="1" w:styleId="UnresolvedMention">
    <w:name w:val="Unresolved Mention"/>
    <w:basedOn w:val="DefaultParagraphFont"/>
    <w:uiPriority w:val="99"/>
    <w:semiHidden/>
    <w:unhideWhenUsed/>
    <w:rPr>
      <w:color w:val="605E5C"/>
      <w:shd w:val="clear" w:color="auto" w:fill="E1DFDD"/>
    </w:rPr>
  </w:style>
  <w:style w:type="character" w:customStyle="1" w:styleId="Heading2Char">
    <w:name w:val="Heading 2 Char"/>
    <w:basedOn w:val="DefaultParagraphFont"/>
    <w:link w:val="Heading2"/>
    <w:uiPriority w:val="9"/>
    <w:rsid w:val="00753072"/>
    <w:rPr>
      <w:rFonts w:asciiTheme="majorHAnsi" w:eastAsiaTheme="majorEastAsia" w:hAnsiTheme="majorHAnsi" w:cstheme="majorBidi"/>
      <w:color w:val="B38000" w:themeColor="accent1" w:themeShade="BF"/>
      <w:sz w:val="26"/>
      <w:szCs w:val="26"/>
      <w:lang w:val="en-IN" w:eastAsia="zh-CN"/>
    </w:rPr>
  </w:style>
  <w:style w:type="paragraph" w:styleId="ListBullet">
    <w:name w:val="List Bullet"/>
    <w:basedOn w:val="Normal"/>
    <w:uiPriority w:val="99"/>
    <w:unhideWhenUsed/>
    <w:rsid w:val="00753072"/>
    <w:pPr>
      <w:numPr>
        <w:numId w:val="42"/>
      </w:numPr>
      <w:suppressAutoHyphens w:val="0"/>
      <w:spacing w:after="200" w:line="276" w:lineRule="auto"/>
      <w:contextualSpacing/>
    </w:pPr>
    <w:rPr>
      <w:rFonts w:asciiTheme="minorHAnsi" w:eastAsiaTheme="minorEastAsia" w:hAnsiTheme="minorHAnsi" w:cstheme="minorBidi"/>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7189479">
      <w:bodyDiv w:val="1"/>
      <w:marLeft w:val="0"/>
      <w:marRight w:val="0"/>
      <w:marTop w:val="0"/>
      <w:marBottom w:val="0"/>
      <w:divBdr>
        <w:top w:val="none" w:sz="0" w:space="0" w:color="auto"/>
        <w:left w:val="none" w:sz="0" w:space="0" w:color="auto"/>
        <w:bottom w:val="none" w:sz="0" w:space="0" w:color="auto"/>
        <w:right w:val="none" w:sz="0" w:space="0" w:color="auto"/>
      </w:divBdr>
      <w:divsChild>
        <w:div w:id="1827937622">
          <w:marLeft w:val="0"/>
          <w:marRight w:val="0"/>
          <w:marTop w:val="0"/>
          <w:marBottom w:val="0"/>
          <w:divBdr>
            <w:top w:val="none" w:sz="0" w:space="0" w:color="auto"/>
            <w:left w:val="none" w:sz="0" w:space="0" w:color="auto"/>
            <w:bottom w:val="none" w:sz="0" w:space="0" w:color="auto"/>
            <w:right w:val="none" w:sz="0" w:space="0" w:color="auto"/>
          </w:divBdr>
        </w:div>
      </w:divsChild>
    </w:div>
    <w:div w:id="192109947">
      <w:bodyDiv w:val="1"/>
      <w:marLeft w:val="0"/>
      <w:marRight w:val="0"/>
      <w:marTop w:val="0"/>
      <w:marBottom w:val="0"/>
      <w:divBdr>
        <w:top w:val="none" w:sz="0" w:space="0" w:color="auto"/>
        <w:left w:val="none" w:sz="0" w:space="0" w:color="auto"/>
        <w:bottom w:val="none" w:sz="0" w:space="0" w:color="auto"/>
        <w:right w:val="none" w:sz="0" w:space="0" w:color="auto"/>
      </w:divBdr>
    </w:div>
    <w:div w:id="426508814">
      <w:bodyDiv w:val="1"/>
      <w:marLeft w:val="0"/>
      <w:marRight w:val="0"/>
      <w:marTop w:val="0"/>
      <w:marBottom w:val="0"/>
      <w:divBdr>
        <w:top w:val="none" w:sz="0" w:space="0" w:color="auto"/>
        <w:left w:val="none" w:sz="0" w:space="0" w:color="auto"/>
        <w:bottom w:val="none" w:sz="0" w:space="0" w:color="auto"/>
        <w:right w:val="none" w:sz="0" w:space="0" w:color="auto"/>
      </w:divBdr>
    </w:div>
    <w:div w:id="506557088">
      <w:bodyDiv w:val="1"/>
      <w:marLeft w:val="0"/>
      <w:marRight w:val="0"/>
      <w:marTop w:val="0"/>
      <w:marBottom w:val="0"/>
      <w:divBdr>
        <w:top w:val="none" w:sz="0" w:space="0" w:color="auto"/>
        <w:left w:val="none" w:sz="0" w:space="0" w:color="auto"/>
        <w:bottom w:val="none" w:sz="0" w:space="0" w:color="auto"/>
        <w:right w:val="none" w:sz="0" w:space="0" w:color="auto"/>
      </w:divBdr>
      <w:divsChild>
        <w:div w:id="390664531">
          <w:marLeft w:val="720"/>
          <w:marRight w:val="0"/>
          <w:marTop w:val="106"/>
          <w:marBottom w:val="0"/>
          <w:divBdr>
            <w:top w:val="none" w:sz="0" w:space="0" w:color="auto"/>
            <w:left w:val="none" w:sz="0" w:space="0" w:color="auto"/>
            <w:bottom w:val="none" w:sz="0" w:space="0" w:color="auto"/>
            <w:right w:val="none" w:sz="0" w:space="0" w:color="auto"/>
          </w:divBdr>
        </w:div>
        <w:div w:id="498271971">
          <w:marLeft w:val="720"/>
          <w:marRight w:val="0"/>
          <w:marTop w:val="106"/>
          <w:marBottom w:val="0"/>
          <w:divBdr>
            <w:top w:val="none" w:sz="0" w:space="0" w:color="auto"/>
            <w:left w:val="none" w:sz="0" w:space="0" w:color="auto"/>
            <w:bottom w:val="none" w:sz="0" w:space="0" w:color="auto"/>
            <w:right w:val="none" w:sz="0" w:space="0" w:color="auto"/>
          </w:divBdr>
        </w:div>
        <w:div w:id="171381115">
          <w:marLeft w:val="720"/>
          <w:marRight w:val="0"/>
          <w:marTop w:val="106"/>
          <w:marBottom w:val="0"/>
          <w:divBdr>
            <w:top w:val="none" w:sz="0" w:space="0" w:color="auto"/>
            <w:left w:val="none" w:sz="0" w:space="0" w:color="auto"/>
            <w:bottom w:val="none" w:sz="0" w:space="0" w:color="auto"/>
            <w:right w:val="none" w:sz="0" w:space="0" w:color="auto"/>
          </w:divBdr>
        </w:div>
      </w:divsChild>
    </w:div>
    <w:div w:id="686827832">
      <w:bodyDiv w:val="1"/>
      <w:marLeft w:val="0"/>
      <w:marRight w:val="0"/>
      <w:marTop w:val="0"/>
      <w:marBottom w:val="0"/>
      <w:divBdr>
        <w:top w:val="none" w:sz="0" w:space="0" w:color="auto"/>
        <w:left w:val="none" w:sz="0" w:space="0" w:color="auto"/>
        <w:bottom w:val="none" w:sz="0" w:space="0" w:color="auto"/>
        <w:right w:val="none" w:sz="0" w:space="0" w:color="auto"/>
      </w:divBdr>
      <w:divsChild>
        <w:div w:id="1591891478">
          <w:marLeft w:val="720"/>
          <w:marRight w:val="0"/>
          <w:marTop w:val="115"/>
          <w:marBottom w:val="0"/>
          <w:divBdr>
            <w:top w:val="none" w:sz="0" w:space="0" w:color="auto"/>
            <w:left w:val="none" w:sz="0" w:space="0" w:color="auto"/>
            <w:bottom w:val="none" w:sz="0" w:space="0" w:color="auto"/>
            <w:right w:val="none" w:sz="0" w:space="0" w:color="auto"/>
          </w:divBdr>
        </w:div>
      </w:divsChild>
    </w:div>
    <w:div w:id="813957686">
      <w:bodyDiv w:val="1"/>
      <w:marLeft w:val="0"/>
      <w:marRight w:val="0"/>
      <w:marTop w:val="0"/>
      <w:marBottom w:val="0"/>
      <w:divBdr>
        <w:top w:val="none" w:sz="0" w:space="0" w:color="auto"/>
        <w:left w:val="none" w:sz="0" w:space="0" w:color="auto"/>
        <w:bottom w:val="none" w:sz="0" w:space="0" w:color="auto"/>
        <w:right w:val="none" w:sz="0" w:space="0" w:color="auto"/>
      </w:divBdr>
    </w:div>
    <w:div w:id="862283677">
      <w:bodyDiv w:val="1"/>
      <w:marLeft w:val="0"/>
      <w:marRight w:val="0"/>
      <w:marTop w:val="0"/>
      <w:marBottom w:val="0"/>
      <w:divBdr>
        <w:top w:val="none" w:sz="0" w:space="0" w:color="auto"/>
        <w:left w:val="none" w:sz="0" w:space="0" w:color="auto"/>
        <w:bottom w:val="none" w:sz="0" w:space="0" w:color="auto"/>
        <w:right w:val="none" w:sz="0" w:space="0" w:color="auto"/>
      </w:divBdr>
    </w:div>
    <w:div w:id="888305593">
      <w:bodyDiv w:val="1"/>
      <w:marLeft w:val="0"/>
      <w:marRight w:val="0"/>
      <w:marTop w:val="0"/>
      <w:marBottom w:val="0"/>
      <w:divBdr>
        <w:top w:val="none" w:sz="0" w:space="0" w:color="auto"/>
        <w:left w:val="none" w:sz="0" w:space="0" w:color="auto"/>
        <w:bottom w:val="none" w:sz="0" w:space="0" w:color="auto"/>
        <w:right w:val="none" w:sz="0" w:space="0" w:color="auto"/>
      </w:divBdr>
      <w:divsChild>
        <w:div w:id="1868988075">
          <w:marLeft w:val="720"/>
          <w:marRight w:val="0"/>
          <w:marTop w:val="106"/>
          <w:marBottom w:val="0"/>
          <w:divBdr>
            <w:top w:val="none" w:sz="0" w:space="0" w:color="auto"/>
            <w:left w:val="none" w:sz="0" w:space="0" w:color="auto"/>
            <w:bottom w:val="none" w:sz="0" w:space="0" w:color="auto"/>
            <w:right w:val="none" w:sz="0" w:space="0" w:color="auto"/>
          </w:divBdr>
        </w:div>
        <w:div w:id="1750535620">
          <w:marLeft w:val="720"/>
          <w:marRight w:val="0"/>
          <w:marTop w:val="106"/>
          <w:marBottom w:val="0"/>
          <w:divBdr>
            <w:top w:val="none" w:sz="0" w:space="0" w:color="auto"/>
            <w:left w:val="none" w:sz="0" w:space="0" w:color="auto"/>
            <w:bottom w:val="none" w:sz="0" w:space="0" w:color="auto"/>
            <w:right w:val="none" w:sz="0" w:space="0" w:color="auto"/>
          </w:divBdr>
        </w:div>
      </w:divsChild>
    </w:div>
    <w:div w:id="1367876593">
      <w:bodyDiv w:val="1"/>
      <w:marLeft w:val="0"/>
      <w:marRight w:val="0"/>
      <w:marTop w:val="0"/>
      <w:marBottom w:val="0"/>
      <w:divBdr>
        <w:top w:val="none" w:sz="0" w:space="0" w:color="auto"/>
        <w:left w:val="none" w:sz="0" w:space="0" w:color="auto"/>
        <w:bottom w:val="none" w:sz="0" w:space="0" w:color="auto"/>
        <w:right w:val="none" w:sz="0" w:space="0" w:color="auto"/>
      </w:divBdr>
    </w:div>
    <w:div w:id="1453404932">
      <w:bodyDiv w:val="1"/>
      <w:marLeft w:val="0"/>
      <w:marRight w:val="0"/>
      <w:marTop w:val="0"/>
      <w:marBottom w:val="0"/>
      <w:divBdr>
        <w:top w:val="none" w:sz="0" w:space="0" w:color="auto"/>
        <w:left w:val="none" w:sz="0" w:space="0" w:color="auto"/>
        <w:bottom w:val="none" w:sz="0" w:space="0" w:color="auto"/>
        <w:right w:val="none" w:sz="0" w:space="0" w:color="auto"/>
      </w:divBdr>
      <w:divsChild>
        <w:div w:id="18167479">
          <w:marLeft w:val="0"/>
          <w:marRight w:val="0"/>
          <w:marTop w:val="0"/>
          <w:marBottom w:val="0"/>
          <w:divBdr>
            <w:top w:val="none" w:sz="0" w:space="0" w:color="auto"/>
            <w:left w:val="none" w:sz="0" w:space="0" w:color="auto"/>
            <w:bottom w:val="none" w:sz="0" w:space="0" w:color="auto"/>
            <w:right w:val="none" w:sz="0" w:space="0" w:color="auto"/>
          </w:divBdr>
        </w:div>
        <w:div w:id="319045406">
          <w:marLeft w:val="0"/>
          <w:marRight w:val="0"/>
          <w:marTop w:val="0"/>
          <w:marBottom w:val="0"/>
          <w:divBdr>
            <w:top w:val="none" w:sz="0" w:space="0" w:color="auto"/>
            <w:left w:val="none" w:sz="0" w:space="0" w:color="auto"/>
            <w:bottom w:val="none" w:sz="0" w:space="0" w:color="auto"/>
            <w:right w:val="none" w:sz="0" w:space="0" w:color="auto"/>
          </w:divBdr>
        </w:div>
        <w:div w:id="388698875">
          <w:marLeft w:val="0"/>
          <w:marRight w:val="0"/>
          <w:marTop w:val="0"/>
          <w:marBottom w:val="0"/>
          <w:divBdr>
            <w:top w:val="none" w:sz="0" w:space="0" w:color="auto"/>
            <w:left w:val="none" w:sz="0" w:space="0" w:color="auto"/>
            <w:bottom w:val="none" w:sz="0" w:space="0" w:color="auto"/>
            <w:right w:val="none" w:sz="0" w:space="0" w:color="auto"/>
          </w:divBdr>
        </w:div>
        <w:div w:id="393814095">
          <w:marLeft w:val="0"/>
          <w:marRight w:val="0"/>
          <w:marTop w:val="0"/>
          <w:marBottom w:val="0"/>
          <w:divBdr>
            <w:top w:val="none" w:sz="0" w:space="0" w:color="auto"/>
            <w:left w:val="none" w:sz="0" w:space="0" w:color="auto"/>
            <w:bottom w:val="none" w:sz="0" w:space="0" w:color="auto"/>
            <w:right w:val="none" w:sz="0" w:space="0" w:color="auto"/>
          </w:divBdr>
        </w:div>
        <w:div w:id="415367840">
          <w:marLeft w:val="0"/>
          <w:marRight w:val="0"/>
          <w:marTop w:val="0"/>
          <w:marBottom w:val="0"/>
          <w:divBdr>
            <w:top w:val="none" w:sz="0" w:space="0" w:color="auto"/>
            <w:left w:val="none" w:sz="0" w:space="0" w:color="auto"/>
            <w:bottom w:val="none" w:sz="0" w:space="0" w:color="auto"/>
            <w:right w:val="none" w:sz="0" w:space="0" w:color="auto"/>
          </w:divBdr>
        </w:div>
        <w:div w:id="662784956">
          <w:marLeft w:val="0"/>
          <w:marRight w:val="0"/>
          <w:marTop w:val="0"/>
          <w:marBottom w:val="0"/>
          <w:divBdr>
            <w:top w:val="none" w:sz="0" w:space="0" w:color="auto"/>
            <w:left w:val="none" w:sz="0" w:space="0" w:color="auto"/>
            <w:bottom w:val="none" w:sz="0" w:space="0" w:color="auto"/>
            <w:right w:val="none" w:sz="0" w:space="0" w:color="auto"/>
          </w:divBdr>
        </w:div>
        <w:div w:id="723598562">
          <w:marLeft w:val="0"/>
          <w:marRight w:val="0"/>
          <w:marTop w:val="0"/>
          <w:marBottom w:val="0"/>
          <w:divBdr>
            <w:top w:val="none" w:sz="0" w:space="0" w:color="auto"/>
            <w:left w:val="none" w:sz="0" w:space="0" w:color="auto"/>
            <w:bottom w:val="none" w:sz="0" w:space="0" w:color="auto"/>
            <w:right w:val="none" w:sz="0" w:space="0" w:color="auto"/>
          </w:divBdr>
        </w:div>
        <w:div w:id="726343454">
          <w:marLeft w:val="0"/>
          <w:marRight w:val="0"/>
          <w:marTop w:val="0"/>
          <w:marBottom w:val="0"/>
          <w:divBdr>
            <w:top w:val="none" w:sz="0" w:space="0" w:color="auto"/>
            <w:left w:val="none" w:sz="0" w:space="0" w:color="auto"/>
            <w:bottom w:val="none" w:sz="0" w:space="0" w:color="auto"/>
            <w:right w:val="none" w:sz="0" w:space="0" w:color="auto"/>
          </w:divBdr>
        </w:div>
        <w:div w:id="749934041">
          <w:marLeft w:val="0"/>
          <w:marRight w:val="0"/>
          <w:marTop w:val="0"/>
          <w:marBottom w:val="0"/>
          <w:divBdr>
            <w:top w:val="none" w:sz="0" w:space="0" w:color="auto"/>
            <w:left w:val="none" w:sz="0" w:space="0" w:color="auto"/>
            <w:bottom w:val="none" w:sz="0" w:space="0" w:color="auto"/>
            <w:right w:val="none" w:sz="0" w:space="0" w:color="auto"/>
          </w:divBdr>
        </w:div>
        <w:div w:id="861822106">
          <w:marLeft w:val="0"/>
          <w:marRight w:val="0"/>
          <w:marTop w:val="0"/>
          <w:marBottom w:val="0"/>
          <w:divBdr>
            <w:top w:val="none" w:sz="0" w:space="0" w:color="auto"/>
            <w:left w:val="none" w:sz="0" w:space="0" w:color="auto"/>
            <w:bottom w:val="none" w:sz="0" w:space="0" w:color="auto"/>
            <w:right w:val="none" w:sz="0" w:space="0" w:color="auto"/>
          </w:divBdr>
        </w:div>
        <w:div w:id="949704202">
          <w:marLeft w:val="0"/>
          <w:marRight w:val="0"/>
          <w:marTop w:val="0"/>
          <w:marBottom w:val="0"/>
          <w:divBdr>
            <w:top w:val="none" w:sz="0" w:space="0" w:color="auto"/>
            <w:left w:val="none" w:sz="0" w:space="0" w:color="auto"/>
            <w:bottom w:val="none" w:sz="0" w:space="0" w:color="auto"/>
            <w:right w:val="none" w:sz="0" w:space="0" w:color="auto"/>
          </w:divBdr>
        </w:div>
        <w:div w:id="1004284378">
          <w:marLeft w:val="0"/>
          <w:marRight w:val="0"/>
          <w:marTop w:val="0"/>
          <w:marBottom w:val="0"/>
          <w:divBdr>
            <w:top w:val="none" w:sz="0" w:space="0" w:color="auto"/>
            <w:left w:val="none" w:sz="0" w:space="0" w:color="auto"/>
            <w:bottom w:val="none" w:sz="0" w:space="0" w:color="auto"/>
            <w:right w:val="none" w:sz="0" w:space="0" w:color="auto"/>
          </w:divBdr>
        </w:div>
        <w:div w:id="1359351170">
          <w:marLeft w:val="0"/>
          <w:marRight w:val="0"/>
          <w:marTop w:val="0"/>
          <w:marBottom w:val="0"/>
          <w:divBdr>
            <w:top w:val="none" w:sz="0" w:space="0" w:color="auto"/>
            <w:left w:val="none" w:sz="0" w:space="0" w:color="auto"/>
            <w:bottom w:val="none" w:sz="0" w:space="0" w:color="auto"/>
            <w:right w:val="none" w:sz="0" w:space="0" w:color="auto"/>
          </w:divBdr>
        </w:div>
        <w:div w:id="1603412507">
          <w:marLeft w:val="0"/>
          <w:marRight w:val="0"/>
          <w:marTop w:val="0"/>
          <w:marBottom w:val="0"/>
          <w:divBdr>
            <w:top w:val="none" w:sz="0" w:space="0" w:color="auto"/>
            <w:left w:val="none" w:sz="0" w:space="0" w:color="auto"/>
            <w:bottom w:val="none" w:sz="0" w:space="0" w:color="auto"/>
            <w:right w:val="none" w:sz="0" w:space="0" w:color="auto"/>
          </w:divBdr>
        </w:div>
        <w:div w:id="1681197499">
          <w:marLeft w:val="0"/>
          <w:marRight w:val="0"/>
          <w:marTop w:val="0"/>
          <w:marBottom w:val="0"/>
          <w:divBdr>
            <w:top w:val="none" w:sz="0" w:space="0" w:color="auto"/>
            <w:left w:val="none" w:sz="0" w:space="0" w:color="auto"/>
            <w:bottom w:val="none" w:sz="0" w:space="0" w:color="auto"/>
            <w:right w:val="none" w:sz="0" w:space="0" w:color="auto"/>
          </w:divBdr>
        </w:div>
        <w:div w:id="1748503414">
          <w:marLeft w:val="0"/>
          <w:marRight w:val="0"/>
          <w:marTop w:val="0"/>
          <w:marBottom w:val="0"/>
          <w:divBdr>
            <w:top w:val="none" w:sz="0" w:space="0" w:color="auto"/>
            <w:left w:val="none" w:sz="0" w:space="0" w:color="auto"/>
            <w:bottom w:val="none" w:sz="0" w:space="0" w:color="auto"/>
            <w:right w:val="none" w:sz="0" w:space="0" w:color="auto"/>
          </w:divBdr>
        </w:div>
        <w:div w:id="1897467660">
          <w:marLeft w:val="0"/>
          <w:marRight w:val="0"/>
          <w:marTop w:val="0"/>
          <w:marBottom w:val="0"/>
          <w:divBdr>
            <w:top w:val="none" w:sz="0" w:space="0" w:color="auto"/>
            <w:left w:val="none" w:sz="0" w:space="0" w:color="auto"/>
            <w:bottom w:val="none" w:sz="0" w:space="0" w:color="auto"/>
            <w:right w:val="none" w:sz="0" w:space="0" w:color="auto"/>
          </w:divBdr>
        </w:div>
      </w:divsChild>
    </w:div>
    <w:div w:id="1565331851">
      <w:bodyDiv w:val="1"/>
      <w:marLeft w:val="0"/>
      <w:marRight w:val="0"/>
      <w:marTop w:val="0"/>
      <w:marBottom w:val="0"/>
      <w:divBdr>
        <w:top w:val="none" w:sz="0" w:space="0" w:color="auto"/>
        <w:left w:val="none" w:sz="0" w:space="0" w:color="auto"/>
        <w:bottom w:val="none" w:sz="0" w:space="0" w:color="auto"/>
        <w:right w:val="none" w:sz="0" w:space="0" w:color="auto"/>
      </w:divBdr>
    </w:div>
    <w:div w:id="1619726241">
      <w:bodyDiv w:val="1"/>
      <w:marLeft w:val="0"/>
      <w:marRight w:val="0"/>
      <w:marTop w:val="0"/>
      <w:marBottom w:val="0"/>
      <w:divBdr>
        <w:top w:val="none" w:sz="0" w:space="0" w:color="auto"/>
        <w:left w:val="none" w:sz="0" w:space="0" w:color="auto"/>
        <w:bottom w:val="none" w:sz="0" w:space="0" w:color="auto"/>
        <w:right w:val="none" w:sz="0" w:space="0" w:color="auto"/>
      </w:divBdr>
      <w:divsChild>
        <w:div w:id="1275140657">
          <w:marLeft w:val="0"/>
          <w:marRight w:val="0"/>
          <w:marTop w:val="0"/>
          <w:marBottom w:val="0"/>
          <w:divBdr>
            <w:top w:val="none" w:sz="0" w:space="0" w:color="auto"/>
            <w:left w:val="none" w:sz="0" w:space="0" w:color="auto"/>
            <w:bottom w:val="none" w:sz="0" w:space="0" w:color="auto"/>
            <w:right w:val="none" w:sz="0" w:space="0" w:color="auto"/>
          </w:divBdr>
        </w:div>
      </w:divsChild>
    </w:div>
    <w:div w:id="1681737561">
      <w:bodyDiv w:val="1"/>
      <w:marLeft w:val="0"/>
      <w:marRight w:val="0"/>
      <w:marTop w:val="0"/>
      <w:marBottom w:val="0"/>
      <w:divBdr>
        <w:top w:val="none" w:sz="0" w:space="0" w:color="auto"/>
        <w:left w:val="none" w:sz="0" w:space="0" w:color="auto"/>
        <w:bottom w:val="none" w:sz="0" w:space="0" w:color="auto"/>
        <w:right w:val="none" w:sz="0" w:space="0" w:color="auto"/>
      </w:divBdr>
    </w:div>
    <w:div w:id="1791629894">
      <w:bodyDiv w:val="1"/>
      <w:marLeft w:val="0"/>
      <w:marRight w:val="0"/>
      <w:marTop w:val="0"/>
      <w:marBottom w:val="0"/>
      <w:divBdr>
        <w:top w:val="none" w:sz="0" w:space="0" w:color="auto"/>
        <w:left w:val="none" w:sz="0" w:space="0" w:color="auto"/>
        <w:bottom w:val="none" w:sz="0" w:space="0" w:color="auto"/>
        <w:right w:val="none" w:sz="0" w:space="0" w:color="auto"/>
      </w:divBdr>
      <w:divsChild>
        <w:div w:id="622467052">
          <w:marLeft w:val="720"/>
          <w:marRight w:val="0"/>
          <w:marTop w:val="115"/>
          <w:marBottom w:val="0"/>
          <w:divBdr>
            <w:top w:val="none" w:sz="0" w:space="0" w:color="auto"/>
            <w:left w:val="none" w:sz="0" w:space="0" w:color="auto"/>
            <w:bottom w:val="none" w:sz="0" w:space="0" w:color="auto"/>
            <w:right w:val="none" w:sz="0" w:space="0" w:color="auto"/>
          </w:divBdr>
        </w:div>
        <w:div w:id="1882859132">
          <w:marLeft w:val="720"/>
          <w:marRight w:val="0"/>
          <w:marTop w:val="115"/>
          <w:marBottom w:val="0"/>
          <w:divBdr>
            <w:top w:val="none" w:sz="0" w:space="0" w:color="auto"/>
            <w:left w:val="none" w:sz="0" w:space="0" w:color="auto"/>
            <w:bottom w:val="none" w:sz="0" w:space="0" w:color="auto"/>
            <w:right w:val="none" w:sz="0" w:space="0" w:color="auto"/>
          </w:divBdr>
        </w:div>
        <w:div w:id="1778713748">
          <w:marLeft w:val="720"/>
          <w:marRight w:val="0"/>
          <w:marTop w:val="115"/>
          <w:marBottom w:val="0"/>
          <w:divBdr>
            <w:top w:val="none" w:sz="0" w:space="0" w:color="auto"/>
            <w:left w:val="none" w:sz="0" w:space="0" w:color="auto"/>
            <w:bottom w:val="none" w:sz="0" w:space="0" w:color="auto"/>
            <w:right w:val="none" w:sz="0" w:space="0" w:color="auto"/>
          </w:divBdr>
        </w:div>
        <w:div w:id="779573814">
          <w:marLeft w:val="720"/>
          <w:marRight w:val="0"/>
          <w:marTop w:val="115"/>
          <w:marBottom w:val="0"/>
          <w:divBdr>
            <w:top w:val="none" w:sz="0" w:space="0" w:color="auto"/>
            <w:left w:val="none" w:sz="0" w:space="0" w:color="auto"/>
            <w:bottom w:val="none" w:sz="0" w:space="0" w:color="auto"/>
            <w:right w:val="none" w:sz="0" w:space="0" w:color="auto"/>
          </w:divBdr>
        </w:div>
      </w:divsChild>
    </w:div>
    <w:div w:id="1839535996">
      <w:bodyDiv w:val="1"/>
      <w:marLeft w:val="0"/>
      <w:marRight w:val="0"/>
      <w:marTop w:val="0"/>
      <w:marBottom w:val="0"/>
      <w:divBdr>
        <w:top w:val="none" w:sz="0" w:space="0" w:color="auto"/>
        <w:left w:val="none" w:sz="0" w:space="0" w:color="auto"/>
        <w:bottom w:val="none" w:sz="0" w:space="0" w:color="auto"/>
        <w:right w:val="none" w:sz="0" w:space="0" w:color="auto"/>
      </w:divBdr>
    </w:div>
    <w:div w:id="1844855260">
      <w:bodyDiv w:val="1"/>
      <w:marLeft w:val="0"/>
      <w:marRight w:val="0"/>
      <w:marTop w:val="0"/>
      <w:marBottom w:val="0"/>
      <w:divBdr>
        <w:top w:val="none" w:sz="0" w:space="0" w:color="auto"/>
        <w:left w:val="none" w:sz="0" w:space="0" w:color="auto"/>
        <w:bottom w:val="none" w:sz="0" w:space="0" w:color="auto"/>
        <w:right w:val="none" w:sz="0" w:space="0" w:color="auto"/>
      </w:divBdr>
      <w:divsChild>
        <w:div w:id="1327438648">
          <w:marLeft w:val="720"/>
          <w:marRight w:val="0"/>
          <w:marTop w:val="115"/>
          <w:marBottom w:val="0"/>
          <w:divBdr>
            <w:top w:val="none" w:sz="0" w:space="0" w:color="auto"/>
            <w:left w:val="none" w:sz="0" w:space="0" w:color="auto"/>
            <w:bottom w:val="none" w:sz="0" w:space="0" w:color="auto"/>
            <w:right w:val="none" w:sz="0" w:space="0" w:color="auto"/>
          </w:divBdr>
        </w:div>
        <w:div w:id="51008440">
          <w:marLeft w:val="720"/>
          <w:marRight w:val="0"/>
          <w:marTop w:val="115"/>
          <w:marBottom w:val="0"/>
          <w:divBdr>
            <w:top w:val="none" w:sz="0" w:space="0" w:color="auto"/>
            <w:left w:val="none" w:sz="0" w:space="0" w:color="auto"/>
            <w:bottom w:val="none" w:sz="0" w:space="0" w:color="auto"/>
            <w:right w:val="none" w:sz="0" w:space="0" w:color="auto"/>
          </w:divBdr>
        </w:div>
      </w:divsChild>
    </w:div>
    <w:div w:id="1915162459">
      <w:bodyDiv w:val="1"/>
      <w:marLeft w:val="0"/>
      <w:marRight w:val="0"/>
      <w:marTop w:val="0"/>
      <w:marBottom w:val="0"/>
      <w:divBdr>
        <w:top w:val="none" w:sz="0" w:space="0" w:color="auto"/>
        <w:left w:val="none" w:sz="0" w:space="0" w:color="auto"/>
        <w:bottom w:val="none" w:sz="0" w:space="0" w:color="auto"/>
        <w:right w:val="none" w:sz="0" w:space="0" w:color="auto"/>
      </w:divBdr>
      <w:divsChild>
        <w:div w:id="142281240">
          <w:marLeft w:val="547"/>
          <w:marRight w:val="0"/>
          <w:marTop w:val="115"/>
          <w:marBottom w:val="0"/>
          <w:divBdr>
            <w:top w:val="none" w:sz="0" w:space="0" w:color="auto"/>
            <w:left w:val="none" w:sz="0" w:space="0" w:color="auto"/>
            <w:bottom w:val="none" w:sz="0" w:space="0" w:color="auto"/>
            <w:right w:val="none" w:sz="0" w:space="0" w:color="auto"/>
          </w:divBdr>
        </w:div>
        <w:div w:id="1955094662">
          <w:marLeft w:val="547"/>
          <w:marRight w:val="0"/>
          <w:marTop w:val="115"/>
          <w:marBottom w:val="0"/>
          <w:divBdr>
            <w:top w:val="none" w:sz="0" w:space="0" w:color="auto"/>
            <w:left w:val="none" w:sz="0" w:space="0" w:color="auto"/>
            <w:bottom w:val="none" w:sz="0" w:space="0" w:color="auto"/>
            <w:right w:val="none" w:sz="0" w:space="0" w:color="auto"/>
          </w:divBdr>
        </w:div>
        <w:div w:id="1449544459">
          <w:marLeft w:val="547"/>
          <w:marRight w:val="0"/>
          <w:marTop w:val="115"/>
          <w:marBottom w:val="0"/>
          <w:divBdr>
            <w:top w:val="none" w:sz="0" w:space="0" w:color="auto"/>
            <w:left w:val="none" w:sz="0" w:space="0" w:color="auto"/>
            <w:bottom w:val="none" w:sz="0" w:space="0" w:color="auto"/>
            <w:right w:val="none" w:sz="0" w:space="0" w:color="auto"/>
          </w:divBdr>
        </w:div>
      </w:divsChild>
    </w:div>
    <w:div w:id="2135827552">
      <w:bodyDiv w:val="1"/>
      <w:marLeft w:val="0"/>
      <w:marRight w:val="0"/>
      <w:marTop w:val="0"/>
      <w:marBottom w:val="0"/>
      <w:divBdr>
        <w:top w:val="none" w:sz="0" w:space="0" w:color="auto"/>
        <w:left w:val="none" w:sz="0" w:space="0" w:color="auto"/>
        <w:bottom w:val="none" w:sz="0" w:space="0" w:color="auto"/>
        <w:right w:val="none" w:sz="0" w:space="0" w:color="auto"/>
      </w:divBdr>
      <w:divsChild>
        <w:div w:id="129591443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educba.com/"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tutorialspoint.com" TargetMode="External"/><Relationship Id="rId4" Type="http://schemas.openxmlformats.org/officeDocument/2006/relationships/settings" Target="settings.xml"/><Relationship Id="rId9" Type="http://schemas.openxmlformats.org/officeDocument/2006/relationships/hyperlink" Target="https://docs.oracle.com"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Module">
      <a:dk1>
        <a:sysClr val="windowText" lastClr="000000"/>
      </a:dk1>
      <a:lt1>
        <a:sysClr val="window" lastClr="FFFFFF"/>
      </a:lt1>
      <a:dk2>
        <a:srgbClr val="5A6378"/>
      </a:dk2>
      <a:lt2>
        <a:srgbClr val="D4D4D6"/>
      </a:lt2>
      <a:accent1>
        <a:srgbClr val="F0AD00"/>
      </a:accent1>
      <a:accent2>
        <a:srgbClr val="60B5CC"/>
      </a:accent2>
      <a:accent3>
        <a:srgbClr val="E66C7D"/>
      </a:accent3>
      <a:accent4>
        <a:srgbClr val="6BB76D"/>
      </a:accent4>
      <a:accent5>
        <a:srgbClr val="E88651"/>
      </a:accent5>
      <a:accent6>
        <a:srgbClr val="C64847"/>
      </a:accent6>
      <a:hlink>
        <a:srgbClr val="168BBA"/>
      </a:hlink>
      <a:folHlink>
        <a:srgbClr val="68000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5F019D-8C4A-4D38-8D24-A8435C99C5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884</Words>
  <Characters>5040</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SCM</Company>
  <LinksUpToDate>false</LinksUpToDate>
  <CharactersWithSpaces>5913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LJMCA</cp:lastModifiedBy>
  <cp:revision>3</cp:revision>
  <cp:lastPrinted>2023-09-18T04:48:00Z</cp:lastPrinted>
  <dcterms:created xsi:type="dcterms:W3CDTF">2025-11-17T07:27:00Z</dcterms:created>
  <dcterms:modified xsi:type="dcterms:W3CDTF">2025-11-20T04:14:00Z</dcterms:modified>
</cp:coreProperties>
</file>